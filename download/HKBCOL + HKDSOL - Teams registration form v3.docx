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95"/>
        <w:gridCol w:w="5685"/>
      </w:tblGrid>
      <w:tr w:rsidR="00856C35" w14:paraId="6A728172" w14:textId="77777777" w:rsidTr="00B10923">
        <w:tc>
          <w:tcPr>
            <w:tcW w:w="4395" w:type="dxa"/>
          </w:tcPr>
          <w:p w14:paraId="5CCDF741" w14:textId="21FBD98C" w:rsidR="008A4141" w:rsidRDefault="00C94AD7" w:rsidP="008A4141">
            <w:pPr>
              <w:rPr>
                <w:rFonts w:ascii="Times New Roman" w:hAnsi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A30C70D" wp14:editId="1C511B63">
                  <wp:extent cx="991518" cy="795573"/>
                  <wp:effectExtent l="0" t="0" r="0" b="508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ogo-ibcol-v-text-light-bg-1508x1211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2847" cy="820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056B6">
              <w:rPr>
                <w:noProof/>
              </w:rPr>
              <w:drawing>
                <wp:inline distT="0" distB="0" distL="0" distR="0" wp14:anchorId="55D59D42" wp14:editId="7EFEDF2A">
                  <wp:extent cx="1755053" cy="947451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36151" t="13196" r="9638" b="38029"/>
                          <a:stretch/>
                        </pic:blipFill>
                        <pic:spPr bwMode="auto">
                          <a:xfrm>
                            <a:off x="0" y="0"/>
                            <a:ext cx="1771527" cy="956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8FFD31B" w14:textId="71BAC6D8" w:rsidR="00856C35" w:rsidRDefault="00856C35" w:rsidP="00856C35"/>
        </w:tc>
        <w:tc>
          <w:tcPr>
            <w:tcW w:w="5685" w:type="dxa"/>
          </w:tcPr>
          <w:p w14:paraId="79526ED3" w14:textId="12C44792" w:rsidR="00856C35" w:rsidRPr="00B10923" w:rsidRDefault="00393E0B" w:rsidP="00856C35">
            <w:pPr>
              <w:pStyle w:val="CompanyName"/>
              <w:rPr>
                <w:lang w:val="en-GB"/>
              </w:rPr>
            </w:pPr>
            <w:r>
              <w:t xml:space="preserve"> </w:t>
            </w:r>
            <w:r w:rsidR="00C94AD7">
              <w:br/>
            </w:r>
            <w:r w:rsidR="00A12741">
              <w:t>Hong Kong</w:t>
            </w:r>
            <w:r>
              <w:br/>
              <w:t>Data Science + Blockchain</w:t>
            </w:r>
            <w:r>
              <w:br/>
            </w:r>
            <w:r>
              <w:rPr>
                <w:lang w:val="en-GB"/>
              </w:rPr>
              <w:t>Olympiad</w:t>
            </w:r>
            <w:r w:rsidR="00583AD3">
              <w:rPr>
                <w:lang w:val="en-GB"/>
              </w:rPr>
              <w:t xml:space="preserve"> </w:t>
            </w:r>
            <w:r w:rsidR="00482232">
              <w:rPr>
                <w:lang w:val="en-GB"/>
              </w:rPr>
              <w:t>Team</w:t>
            </w:r>
            <w:r w:rsidR="00583AD3">
              <w:rPr>
                <w:lang w:val="en-GB"/>
              </w:rPr>
              <w:t xml:space="preserve"> Registration</w:t>
            </w:r>
          </w:p>
        </w:tc>
      </w:tr>
    </w:tbl>
    <w:p w14:paraId="45DCE8BA" w14:textId="0EFA6284" w:rsidR="00467865" w:rsidRPr="00275BB5" w:rsidRDefault="00C94AD7" w:rsidP="00856C35">
      <w:pPr>
        <w:pStyle w:val="Heading1"/>
      </w:pPr>
      <w:r>
        <w:br/>
      </w:r>
      <w:r w:rsidR="00482232">
        <w:t>Team</w:t>
      </w:r>
      <w:r w:rsidR="00393E0B">
        <w:t xml:space="preserve"> Registration</w:t>
      </w:r>
    </w:p>
    <w:p w14:paraId="46D8FA24" w14:textId="2C644C68" w:rsidR="00856C35" w:rsidRDefault="00482232" w:rsidP="00856C35">
      <w:pPr>
        <w:pStyle w:val="Heading2"/>
      </w:pPr>
      <w:r>
        <w:t>Team</w:t>
      </w:r>
      <w:r w:rsidR="00856C35" w:rsidRPr="00856C35">
        <w:t xml:space="preserve"> </w:t>
      </w:r>
      <w:r w:rsidR="00393E0B">
        <w:t>Information</w:t>
      </w:r>
    </w:p>
    <w:tbl>
      <w:tblPr>
        <w:tblW w:w="5027" w:type="pc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94"/>
        <w:gridCol w:w="1984"/>
        <w:gridCol w:w="3544"/>
        <w:gridCol w:w="996"/>
        <w:gridCol w:w="916"/>
      </w:tblGrid>
      <w:tr w:rsidR="001B3693" w:rsidRPr="005114CE" w14:paraId="202D1F6F" w14:textId="77777777" w:rsidTr="00112A9B">
        <w:trPr>
          <w:trHeight w:val="283"/>
        </w:trPr>
        <w:tc>
          <w:tcPr>
            <w:tcW w:w="2694" w:type="dxa"/>
            <w:vAlign w:val="bottom"/>
          </w:tcPr>
          <w:p w14:paraId="795886F9" w14:textId="77777777" w:rsidR="001B3693" w:rsidRDefault="001B3693" w:rsidP="00482232">
            <w:pPr>
              <w:jc w:val="right"/>
            </w:pPr>
          </w:p>
        </w:tc>
        <w:tc>
          <w:tcPr>
            <w:tcW w:w="1984" w:type="dxa"/>
            <w:vAlign w:val="bottom"/>
          </w:tcPr>
          <w:p w14:paraId="543EEE53" w14:textId="77777777" w:rsidR="001B3693" w:rsidRDefault="001B3693" w:rsidP="00440CD8">
            <w:pPr>
              <w:pStyle w:val="FieldText"/>
            </w:pPr>
          </w:p>
        </w:tc>
        <w:tc>
          <w:tcPr>
            <w:tcW w:w="3544" w:type="dxa"/>
            <w:vAlign w:val="bottom"/>
          </w:tcPr>
          <w:p w14:paraId="0D49C756" w14:textId="77777777" w:rsidR="001B3693" w:rsidRPr="009C220D" w:rsidRDefault="001B3693" w:rsidP="00440CD8">
            <w:pPr>
              <w:pStyle w:val="FieldText"/>
            </w:pPr>
          </w:p>
        </w:tc>
        <w:tc>
          <w:tcPr>
            <w:tcW w:w="996" w:type="dxa"/>
            <w:vAlign w:val="bottom"/>
          </w:tcPr>
          <w:p w14:paraId="6270F845" w14:textId="77777777" w:rsidR="001B3693" w:rsidRPr="009D4BB7" w:rsidRDefault="001B3693" w:rsidP="00B3290B">
            <w:pPr>
              <w:pStyle w:val="FieldText"/>
              <w:jc w:val="center"/>
              <w:rPr>
                <w:b w:val="0"/>
              </w:rPr>
            </w:pPr>
          </w:p>
        </w:tc>
        <w:tc>
          <w:tcPr>
            <w:tcW w:w="916" w:type="dxa"/>
            <w:vAlign w:val="bottom"/>
          </w:tcPr>
          <w:p w14:paraId="22F15A97" w14:textId="77777777" w:rsidR="001B3693" w:rsidRPr="009D4BB7" w:rsidRDefault="001B3693" w:rsidP="009D4BB7">
            <w:pPr>
              <w:pStyle w:val="FieldText"/>
              <w:rPr>
                <w:b w:val="0"/>
              </w:rPr>
            </w:pPr>
          </w:p>
        </w:tc>
      </w:tr>
      <w:tr w:rsidR="009D4BB7" w:rsidRPr="005114CE" w14:paraId="390E3C6D" w14:textId="6DEB1371" w:rsidTr="001B3693">
        <w:trPr>
          <w:trHeight w:val="283"/>
        </w:trPr>
        <w:tc>
          <w:tcPr>
            <w:tcW w:w="2694" w:type="dxa"/>
            <w:vAlign w:val="bottom"/>
          </w:tcPr>
          <w:p w14:paraId="0D01175D" w14:textId="0AD1C290" w:rsidR="009D4BB7" w:rsidRPr="005114CE" w:rsidRDefault="00482232" w:rsidP="00482232">
            <w:pPr>
              <w:jc w:val="right"/>
            </w:pPr>
            <w:r>
              <w:t>School name</w:t>
            </w:r>
            <w:r w:rsidR="009D4BB7" w:rsidRPr="005114CE">
              <w:t>: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vAlign w:val="bottom"/>
          </w:tcPr>
          <w:p w14:paraId="7DEA0DEB" w14:textId="2C21CF94" w:rsidR="009D4BB7" w:rsidRPr="009C220D" w:rsidRDefault="00482232" w:rsidP="00440CD8">
            <w:pPr>
              <w:pStyle w:val="FieldText"/>
            </w:pPr>
            <w:r>
              <w:t xml:space="preserve"> </w:t>
            </w:r>
          </w:p>
        </w:tc>
        <w:tc>
          <w:tcPr>
            <w:tcW w:w="3544" w:type="dxa"/>
            <w:tcBorders>
              <w:bottom w:val="single" w:sz="4" w:space="0" w:color="auto"/>
            </w:tcBorders>
            <w:vAlign w:val="bottom"/>
          </w:tcPr>
          <w:p w14:paraId="1724E6FC" w14:textId="77777777" w:rsidR="009D4BB7" w:rsidRPr="009C220D" w:rsidRDefault="009D4BB7" w:rsidP="00440CD8">
            <w:pPr>
              <w:pStyle w:val="FieldText"/>
            </w:pPr>
          </w:p>
        </w:tc>
        <w:tc>
          <w:tcPr>
            <w:tcW w:w="996" w:type="dxa"/>
            <w:vAlign w:val="bottom"/>
          </w:tcPr>
          <w:p w14:paraId="718DFD08" w14:textId="2466301D" w:rsidR="009D4BB7" w:rsidRPr="009D4BB7" w:rsidRDefault="009D4BB7" w:rsidP="00B3290B">
            <w:pPr>
              <w:pStyle w:val="FieldText"/>
              <w:jc w:val="center"/>
              <w:rPr>
                <w:b w:val="0"/>
              </w:rPr>
            </w:pPr>
          </w:p>
        </w:tc>
        <w:tc>
          <w:tcPr>
            <w:tcW w:w="916" w:type="dxa"/>
            <w:vAlign w:val="bottom"/>
          </w:tcPr>
          <w:p w14:paraId="6E55CB63" w14:textId="7F508C7E" w:rsidR="009D4BB7" w:rsidRPr="009D4BB7" w:rsidRDefault="009D4BB7" w:rsidP="009D4BB7">
            <w:pPr>
              <w:pStyle w:val="FieldText"/>
              <w:rPr>
                <w:b w:val="0"/>
              </w:rPr>
            </w:pPr>
          </w:p>
        </w:tc>
      </w:tr>
      <w:tr w:rsidR="00482232" w:rsidRPr="005114CE" w14:paraId="3F55BCED" w14:textId="77777777" w:rsidTr="001B3693">
        <w:trPr>
          <w:trHeight w:val="283"/>
        </w:trPr>
        <w:tc>
          <w:tcPr>
            <w:tcW w:w="2694" w:type="dxa"/>
            <w:vAlign w:val="bottom"/>
          </w:tcPr>
          <w:p w14:paraId="056F3165" w14:textId="77777777" w:rsidR="00482232" w:rsidRDefault="00482232" w:rsidP="00482232">
            <w:pPr>
              <w:jc w:val="right"/>
            </w:pPr>
          </w:p>
        </w:tc>
        <w:tc>
          <w:tcPr>
            <w:tcW w:w="1984" w:type="dxa"/>
            <w:tcBorders>
              <w:top w:val="single" w:sz="4" w:space="0" w:color="auto"/>
            </w:tcBorders>
            <w:vAlign w:val="bottom"/>
          </w:tcPr>
          <w:p w14:paraId="15C6B2D4" w14:textId="77777777" w:rsidR="00482232" w:rsidRDefault="00482232" w:rsidP="00440CD8">
            <w:pPr>
              <w:pStyle w:val="FieldText"/>
            </w:pPr>
          </w:p>
        </w:tc>
        <w:tc>
          <w:tcPr>
            <w:tcW w:w="3544" w:type="dxa"/>
            <w:tcBorders>
              <w:top w:val="single" w:sz="4" w:space="0" w:color="auto"/>
            </w:tcBorders>
            <w:vAlign w:val="bottom"/>
          </w:tcPr>
          <w:p w14:paraId="02C73F45" w14:textId="77777777" w:rsidR="00482232" w:rsidRPr="009C220D" w:rsidRDefault="00482232" w:rsidP="00440CD8">
            <w:pPr>
              <w:pStyle w:val="FieldText"/>
            </w:pPr>
          </w:p>
        </w:tc>
        <w:tc>
          <w:tcPr>
            <w:tcW w:w="996" w:type="dxa"/>
            <w:vAlign w:val="bottom"/>
          </w:tcPr>
          <w:p w14:paraId="30D2DBC9" w14:textId="77777777" w:rsidR="00482232" w:rsidRPr="009D4BB7" w:rsidRDefault="00482232" w:rsidP="00B3290B">
            <w:pPr>
              <w:pStyle w:val="FieldText"/>
              <w:jc w:val="center"/>
              <w:rPr>
                <w:b w:val="0"/>
              </w:rPr>
            </w:pPr>
          </w:p>
        </w:tc>
        <w:tc>
          <w:tcPr>
            <w:tcW w:w="916" w:type="dxa"/>
            <w:vAlign w:val="bottom"/>
          </w:tcPr>
          <w:p w14:paraId="24467DD3" w14:textId="77777777" w:rsidR="00482232" w:rsidRDefault="00482232" w:rsidP="009D4BB7">
            <w:pPr>
              <w:pStyle w:val="FieldText"/>
              <w:rPr>
                <w:b w:val="0"/>
              </w:rPr>
            </w:pPr>
          </w:p>
        </w:tc>
      </w:tr>
    </w:tbl>
    <w:tbl>
      <w:tblPr>
        <w:tblStyle w:val="TableGrid"/>
        <w:tblW w:w="10147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9"/>
        <w:gridCol w:w="5523"/>
        <w:gridCol w:w="1925"/>
      </w:tblGrid>
      <w:tr w:rsidR="009D4BB7" w14:paraId="0F296E2A" w14:textId="664636A8" w:rsidTr="001B3693">
        <w:trPr>
          <w:trHeight w:val="283"/>
        </w:trPr>
        <w:tc>
          <w:tcPr>
            <w:tcW w:w="2699" w:type="dxa"/>
          </w:tcPr>
          <w:p w14:paraId="131AC542" w14:textId="1716235F" w:rsidR="009D4BB7" w:rsidRDefault="00482232" w:rsidP="009D4BB7">
            <w:pPr>
              <w:jc w:val="right"/>
            </w:pPr>
            <w:r>
              <w:t>Team name</w:t>
            </w:r>
            <w:r w:rsidR="009D4BB7">
              <w:t>:</w:t>
            </w:r>
          </w:p>
        </w:tc>
        <w:tc>
          <w:tcPr>
            <w:tcW w:w="5523" w:type="dxa"/>
            <w:tcBorders>
              <w:bottom w:val="single" w:sz="4" w:space="0" w:color="auto"/>
            </w:tcBorders>
          </w:tcPr>
          <w:p w14:paraId="050E42E8" w14:textId="77777777" w:rsidR="009D4BB7" w:rsidRDefault="009D4BB7"/>
        </w:tc>
        <w:tc>
          <w:tcPr>
            <w:tcW w:w="1925" w:type="dxa"/>
          </w:tcPr>
          <w:p w14:paraId="2EABC205" w14:textId="77777777" w:rsidR="009D4BB7" w:rsidRDefault="009D4BB7"/>
        </w:tc>
      </w:tr>
      <w:tr w:rsidR="009D4BB7" w14:paraId="5CBFC251" w14:textId="0E3EFE61" w:rsidTr="001B3693">
        <w:trPr>
          <w:trHeight w:val="283"/>
        </w:trPr>
        <w:tc>
          <w:tcPr>
            <w:tcW w:w="2699" w:type="dxa"/>
          </w:tcPr>
          <w:p w14:paraId="31A2042B" w14:textId="77777777" w:rsidR="009D4BB7" w:rsidRDefault="009D4BB7" w:rsidP="009D4BB7">
            <w:pPr>
              <w:jc w:val="right"/>
            </w:pPr>
          </w:p>
        </w:tc>
        <w:tc>
          <w:tcPr>
            <w:tcW w:w="5523" w:type="dxa"/>
            <w:tcBorders>
              <w:top w:val="single" w:sz="4" w:space="0" w:color="auto"/>
            </w:tcBorders>
          </w:tcPr>
          <w:p w14:paraId="2F86ADA1" w14:textId="77777777" w:rsidR="009D4BB7" w:rsidRDefault="009D4BB7"/>
        </w:tc>
        <w:tc>
          <w:tcPr>
            <w:tcW w:w="1925" w:type="dxa"/>
          </w:tcPr>
          <w:p w14:paraId="21B18A6F" w14:textId="77777777" w:rsidR="009D4BB7" w:rsidRDefault="009D4BB7"/>
        </w:tc>
      </w:tr>
      <w:tr w:rsidR="009D4BB7" w14:paraId="5E8EF602" w14:textId="33188AD5" w:rsidTr="001B3693">
        <w:trPr>
          <w:trHeight w:val="283"/>
        </w:trPr>
        <w:tc>
          <w:tcPr>
            <w:tcW w:w="2699" w:type="dxa"/>
          </w:tcPr>
          <w:p w14:paraId="3496DE37" w14:textId="748619D0" w:rsidR="009D4BB7" w:rsidRDefault="00482232" w:rsidP="009D4BB7">
            <w:pPr>
              <w:jc w:val="right"/>
            </w:pPr>
            <w:r>
              <w:t>Olympiads</w:t>
            </w:r>
            <w:r w:rsidR="009D4BB7">
              <w:t>:</w:t>
            </w:r>
          </w:p>
        </w:tc>
        <w:tc>
          <w:tcPr>
            <w:tcW w:w="5523" w:type="dxa"/>
          </w:tcPr>
          <w:p w14:paraId="1AD7A984" w14:textId="5AF35F5D" w:rsidR="009D4BB7" w:rsidRDefault="00482232">
            <w:r>
              <w:t>Blockchain (HKBCOL) / Data Science (HKDSOL) / Both</w:t>
            </w:r>
          </w:p>
        </w:tc>
        <w:tc>
          <w:tcPr>
            <w:tcW w:w="1925" w:type="dxa"/>
          </w:tcPr>
          <w:p w14:paraId="4F92E44C" w14:textId="77777777" w:rsidR="009D4BB7" w:rsidRDefault="009D4BB7"/>
        </w:tc>
      </w:tr>
      <w:tr w:rsidR="009D4BB7" w14:paraId="466891E7" w14:textId="77777777" w:rsidTr="001B3693">
        <w:trPr>
          <w:trHeight w:val="283"/>
        </w:trPr>
        <w:tc>
          <w:tcPr>
            <w:tcW w:w="2699" w:type="dxa"/>
          </w:tcPr>
          <w:p w14:paraId="0811B693" w14:textId="77777777" w:rsidR="009D4BB7" w:rsidRDefault="009D4BB7" w:rsidP="009D4BB7">
            <w:pPr>
              <w:jc w:val="right"/>
            </w:pPr>
          </w:p>
        </w:tc>
        <w:tc>
          <w:tcPr>
            <w:tcW w:w="5523" w:type="dxa"/>
          </w:tcPr>
          <w:p w14:paraId="2A95E864" w14:textId="77777777" w:rsidR="009D4BB7" w:rsidRDefault="009D4BB7"/>
        </w:tc>
        <w:tc>
          <w:tcPr>
            <w:tcW w:w="1925" w:type="dxa"/>
          </w:tcPr>
          <w:p w14:paraId="540106A4" w14:textId="77777777" w:rsidR="009D4BB7" w:rsidRDefault="009D4BB7"/>
        </w:tc>
      </w:tr>
      <w:tr w:rsidR="009D4BB7" w14:paraId="043428F4" w14:textId="77777777" w:rsidTr="001B3693">
        <w:trPr>
          <w:trHeight w:val="283"/>
        </w:trPr>
        <w:tc>
          <w:tcPr>
            <w:tcW w:w="2699" w:type="dxa"/>
          </w:tcPr>
          <w:p w14:paraId="13586632" w14:textId="39C011D2" w:rsidR="009D4BB7" w:rsidRDefault="00482232" w:rsidP="009D4BB7">
            <w:pPr>
              <w:jc w:val="right"/>
            </w:pPr>
            <w:r>
              <w:t>L</w:t>
            </w:r>
            <w:r w:rsidR="009D4BB7">
              <w:t>anguage</w:t>
            </w:r>
            <w:r>
              <w:t>s spoken</w:t>
            </w:r>
            <w:r w:rsidR="009D4BB7">
              <w:t>:</w:t>
            </w:r>
          </w:p>
        </w:tc>
        <w:tc>
          <w:tcPr>
            <w:tcW w:w="5523" w:type="dxa"/>
          </w:tcPr>
          <w:p w14:paraId="415539F2" w14:textId="1B289C01" w:rsidR="009D4BB7" w:rsidRDefault="00482232">
            <w:pPr>
              <w:rPr>
                <w:lang w:eastAsia="zh-CN"/>
              </w:rPr>
            </w:pPr>
            <w:r>
              <w:sym w:font="Symbol" w:char="F07F"/>
            </w:r>
            <w:r>
              <w:t xml:space="preserve"> </w:t>
            </w:r>
            <w:r w:rsidR="009D4BB7">
              <w:t xml:space="preserve">English </w:t>
            </w:r>
            <w:r>
              <w:t xml:space="preserve">   </w:t>
            </w:r>
            <w:r>
              <w:sym w:font="Symbol" w:char="F07F"/>
            </w:r>
            <w:r w:rsidR="009D4BB7">
              <w:t xml:space="preserve"> </w:t>
            </w:r>
            <w:r w:rsidR="009D4BB7">
              <w:rPr>
                <w:rFonts w:hint="eastAsia"/>
                <w:lang w:eastAsia="zh-CN"/>
              </w:rPr>
              <w:t>中文</w:t>
            </w:r>
          </w:p>
        </w:tc>
        <w:tc>
          <w:tcPr>
            <w:tcW w:w="1925" w:type="dxa"/>
          </w:tcPr>
          <w:p w14:paraId="7D9CD213" w14:textId="77777777" w:rsidR="009D4BB7" w:rsidRDefault="009D4BB7"/>
        </w:tc>
      </w:tr>
      <w:tr w:rsidR="009D4BB7" w14:paraId="094EF90D" w14:textId="77777777" w:rsidTr="001B3693">
        <w:trPr>
          <w:trHeight w:val="283"/>
        </w:trPr>
        <w:tc>
          <w:tcPr>
            <w:tcW w:w="2699" w:type="dxa"/>
          </w:tcPr>
          <w:p w14:paraId="787BC04B" w14:textId="77777777" w:rsidR="009D4BB7" w:rsidRDefault="009D4BB7" w:rsidP="009D4BB7">
            <w:pPr>
              <w:jc w:val="right"/>
            </w:pPr>
          </w:p>
        </w:tc>
        <w:tc>
          <w:tcPr>
            <w:tcW w:w="5523" w:type="dxa"/>
          </w:tcPr>
          <w:p w14:paraId="3E8CEA58" w14:textId="77777777" w:rsidR="009D4BB7" w:rsidRDefault="009D4BB7"/>
        </w:tc>
        <w:tc>
          <w:tcPr>
            <w:tcW w:w="1925" w:type="dxa"/>
          </w:tcPr>
          <w:p w14:paraId="3F06F76D" w14:textId="77777777" w:rsidR="009D4BB7" w:rsidRDefault="009D4BB7"/>
        </w:tc>
      </w:tr>
      <w:tr w:rsidR="009D4BB7" w14:paraId="6BEB2EC7" w14:textId="77777777" w:rsidTr="001B3693">
        <w:trPr>
          <w:trHeight w:val="283"/>
        </w:trPr>
        <w:tc>
          <w:tcPr>
            <w:tcW w:w="2699" w:type="dxa"/>
          </w:tcPr>
          <w:p w14:paraId="0C98D118" w14:textId="7DA97C40" w:rsidR="009D4BB7" w:rsidRDefault="009D4BB7" w:rsidP="009D4BB7">
            <w:pPr>
              <w:jc w:val="right"/>
            </w:pPr>
            <w:r>
              <w:t>Participation:</w:t>
            </w:r>
          </w:p>
        </w:tc>
        <w:tc>
          <w:tcPr>
            <w:tcW w:w="5523" w:type="dxa"/>
          </w:tcPr>
          <w:p w14:paraId="5D9A40F3" w14:textId="3A511149" w:rsidR="009D4BB7" w:rsidRDefault="009D4BB7">
            <w:r>
              <w:t xml:space="preserve">Competitor / Observer </w:t>
            </w:r>
          </w:p>
        </w:tc>
        <w:tc>
          <w:tcPr>
            <w:tcW w:w="1925" w:type="dxa"/>
          </w:tcPr>
          <w:p w14:paraId="01BA8774" w14:textId="77777777" w:rsidR="009D4BB7" w:rsidRDefault="009D4BB7"/>
        </w:tc>
      </w:tr>
    </w:tbl>
    <w:p w14:paraId="25D21BFB" w14:textId="3FDE4E0C" w:rsidR="000909FD" w:rsidRPr="001B3693" w:rsidRDefault="00482232" w:rsidP="001B3693">
      <w:pPr>
        <w:jc w:val="center"/>
        <w:rPr>
          <w:sz w:val="28"/>
          <w:szCs w:val="28"/>
        </w:rPr>
      </w:pPr>
      <w:r w:rsidRPr="001B3693">
        <w:rPr>
          <w:sz w:val="28"/>
          <w:szCs w:val="28"/>
        </w:rPr>
        <w:br/>
        <w:t>Team Members</w:t>
      </w:r>
    </w:p>
    <w:p w14:paraId="5357DADC" w14:textId="77777777" w:rsidR="00482232" w:rsidRDefault="00482232"/>
    <w:tbl>
      <w:tblPr>
        <w:tblStyle w:val="TableGrid"/>
        <w:tblW w:w="10070" w:type="dxa"/>
        <w:tblLook w:val="04A0" w:firstRow="1" w:lastRow="0" w:firstColumn="1" w:lastColumn="0" w:noHBand="0" w:noVBand="1"/>
      </w:tblPr>
      <w:tblGrid>
        <w:gridCol w:w="5043"/>
        <w:gridCol w:w="5027"/>
      </w:tblGrid>
      <w:tr w:rsidR="00906D93" w14:paraId="41AE2E93" w14:textId="50DACC72" w:rsidTr="00906D93">
        <w:trPr>
          <w:trHeight w:val="467"/>
        </w:trPr>
        <w:tc>
          <w:tcPr>
            <w:tcW w:w="5043" w:type="dxa"/>
            <w:shd w:val="clear" w:color="auto" w:fill="595959" w:themeFill="text1" w:themeFillTint="A6"/>
            <w:vAlign w:val="center"/>
          </w:tcPr>
          <w:p w14:paraId="407102C4" w14:textId="6DE1DCE6" w:rsidR="00906D93" w:rsidRPr="00482232" w:rsidRDefault="00906D93" w:rsidP="00482232">
            <w:pPr>
              <w:jc w:val="center"/>
              <w:rPr>
                <w:b/>
                <w:color w:val="FFFFFF" w:themeColor="background1"/>
                <w:sz w:val="22"/>
                <w:szCs w:val="22"/>
              </w:rPr>
            </w:pPr>
            <w:r>
              <w:rPr>
                <w:b/>
                <w:color w:val="FFFFFF" w:themeColor="background1"/>
                <w:sz w:val="22"/>
                <w:szCs w:val="22"/>
              </w:rPr>
              <w:t>English name (or nickname)</w:t>
            </w:r>
          </w:p>
        </w:tc>
        <w:tc>
          <w:tcPr>
            <w:tcW w:w="5027" w:type="dxa"/>
            <w:shd w:val="clear" w:color="auto" w:fill="595959" w:themeFill="text1" w:themeFillTint="A6"/>
            <w:vAlign w:val="center"/>
          </w:tcPr>
          <w:p w14:paraId="74E21B49" w14:textId="24EA44E9" w:rsidR="00906D93" w:rsidRDefault="00906D93" w:rsidP="00906D93">
            <w:pPr>
              <w:jc w:val="center"/>
              <w:rPr>
                <w:b/>
                <w:color w:val="FFFFFF" w:themeColor="background1"/>
                <w:sz w:val="22"/>
                <w:szCs w:val="22"/>
              </w:rPr>
            </w:pPr>
            <w:r>
              <w:rPr>
                <w:b/>
                <w:color w:val="FFFFFF" w:themeColor="background1"/>
                <w:sz w:val="22"/>
                <w:szCs w:val="22"/>
              </w:rPr>
              <w:t>Chinese name</w:t>
            </w:r>
          </w:p>
        </w:tc>
      </w:tr>
      <w:tr w:rsidR="00906D93" w14:paraId="4C6FAD4B" w14:textId="213DB29D" w:rsidTr="00906D93">
        <w:trPr>
          <w:trHeight w:val="467"/>
        </w:trPr>
        <w:tc>
          <w:tcPr>
            <w:tcW w:w="5043" w:type="dxa"/>
            <w:vAlign w:val="center"/>
          </w:tcPr>
          <w:p w14:paraId="523D9EF5" w14:textId="6D858C87" w:rsidR="00906D93" w:rsidRDefault="00906D93" w:rsidP="001B3693">
            <w:pPr>
              <w:pStyle w:val="ListParagraph"/>
              <w:numPr>
                <w:ilvl w:val="0"/>
                <w:numId w:val="12"/>
              </w:numPr>
            </w:pPr>
          </w:p>
        </w:tc>
        <w:tc>
          <w:tcPr>
            <w:tcW w:w="5027" w:type="dxa"/>
          </w:tcPr>
          <w:p w14:paraId="56F9E483" w14:textId="77777777" w:rsidR="00906D93" w:rsidRDefault="00906D93" w:rsidP="00906D93">
            <w:pPr>
              <w:ind w:left="360"/>
            </w:pPr>
          </w:p>
        </w:tc>
      </w:tr>
      <w:tr w:rsidR="00906D93" w14:paraId="66BB6CEA" w14:textId="4BC04743" w:rsidTr="00906D93">
        <w:trPr>
          <w:trHeight w:val="467"/>
        </w:trPr>
        <w:tc>
          <w:tcPr>
            <w:tcW w:w="5043" w:type="dxa"/>
            <w:vAlign w:val="center"/>
          </w:tcPr>
          <w:p w14:paraId="7357E4B1" w14:textId="511D2226" w:rsidR="00906D93" w:rsidRDefault="00906D93" w:rsidP="001B3693">
            <w:pPr>
              <w:pStyle w:val="ListParagraph"/>
              <w:numPr>
                <w:ilvl w:val="0"/>
                <w:numId w:val="12"/>
              </w:numPr>
            </w:pPr>
          </w:p>
        </w:tc>
        <w:tc>
          <w:tcPr>
            <w:tcW w:w="5027" w:type="dxa"/>
          </w:tcPr>
          <w:p w14:paraId="2A7AAEBB" w14:textId="77777777" w:rsidR="00906D93" w:rsidRDefault="00906D93" w:rsidP="00906D93">
            <w:pPr>
              <w:pStyle w:val="ListParagraph"/>
            </w:pPr>
          </w:p>
        </w:tc>
      </w:tr>
      <w:tr w:rsidR="00906D93" w14:paraId="08EA4801" w14:textId="3F8E0A29" w:rsidTr="00906D93">
        <w:trPr>
          <w:trHeight w:val="467"/>
        </w:trPr>
        <w:tc>
          <w:tcPr>
            <w:tcW w:w="5043" w:type="dxa"/>
            <w:vAlign w:val="center"/>
          </w:tcPr>
          <w:p w14:paraId="3F4E3CF3" w14:textId="02B56B03" w:rsidR="00906D93" w:rsidRDefault="00906D93" w:rsidP="001B3693">
            <w:pPr>
              <w:pStyle w:val="ListParagraph"/>
              <w:numPr>
                <w:ilvl w:val="0"/>
                <w:numId w:val="12"/>
              </w:numPr>
            </w:pPr>
          </w:p>
        </w:tc>
        <w:tc>
          <w:tcPr>
            <w:tcW w:w="5027" w:type="dxa"/>
          </w:tcPr>
          <w:p w14:paraId="472892A6" w14:textId="77777777" w:rsidR="00906D93" w:rsidRDefault="00906D93" w:rsidP="00906D93">
            <w:pPr>
              <w:pStyle w:val="ListParagraph"/>
            </w:pPr>
          </w:p>
        </w:tc>
      </w:tr>
      <w:tr w:rsidR="00906D93" w14:paraId="4B92614C" w14:textId="7A8EB647" w:rsidTr="00906D93">
        <w:trPr>
          <w:trHeight w:val="467"/>
        </w:trPr>
        <w:tc>
          <w:tcPr>
            <w:tcW w:w="5043" w:type="dxa"/>
            <w:vAlign w:val="center"/>
          </w:tcPr>
          <w:p w14:paraId="1ED8F1A8" w14:textId="138BFA0E" w:rsidR="00906D93" w:rsidRDefault="00906D93" w:rsidP="001B3693">
            <w:pPr>
              <w:pStyle w:val="ListParagraph"/>
              <w:numPr>
                <w:ilvl w:val="0"/>
                <w:numId w:val="12"/>
              </w:numPr>
            </w:pPr>
          </w:p>
        </w:tc>
        <w:tc>
          <w:tcPr>
            <w:tcW w:w="5027" w:type="dxa"/>
          </w:tcPr>
          <w:p w14:paraId="4FF3C90A" w14:textId="77777777" w:rsidR="00906D93" w:rsidRDefault="00906D93" w:rsidP="00906D93">
            <w:pPr>
              <w:pStyle w:val="ListParagraph"/>
            </w:pPr>
          </w:p>
        </w:tc>
      </w:tr>
      <w:tr w:rsidR="00906D93" w14:paraId="0A761943" w14:textId="5674593A" w:rsidTr="00906D93">
        <w:trPr>
          <w:trHeight w:val="467"/>
        </w:trPr>
        <w:tc>
          <w:tcPr>
            <w:tcW w:w="5043" w:type="dxa"/>
            <w:vAlign w:val="center"/>
          </w:tcPr>
          <w:p w14:paraId="49AB9100" w14:textId="53E5BBAC" w:rsidR="00906D93" w:rsidRDefault="00906D93" w:rsidP="001B3693">
            <w:pPr>
              <w:pStyle w:val="ListParagraph"/>
              <w:numPr>
                <w:ilvl w:val="0"/>
                <w:numId w:val="12"/>
              </w:numPr>
            </w:pPr>
          </w:p>
        </w:tc>
        <w:tc>
          <w:tcPr>
            <w:tcW w:w="5027" w:type="dxa"/>
          </w:tcPr>
          <w:p w14:paraId="488FE2AE" w14:textId="77777777" w:rsidR="00906D93" w:rsidRDefault="00906D93" w:rsidP="00906D93">
            <w:pPr>
              <w:pStyle w:val="ListParagraph"/>
            </w:pPr>
          </w:p>
        </w:tc>
      </w:tr>
    </w:tbl>
    <w:p w14:paraId="1FE2FE1E" w14:textId="77777777" w:rsidR="00482232" w:rsidRDefault="00482232"/>
    <w:p w14:paraId="0848B152" w14:textId="77777777" w:rsidR="00871876" w:rsidRDefault="00871876" w:rsidP="00871876">
      <w:pPr>
        <w:pStyle w:val="Heading2"/>
      </w:pPr>
      <w:r w:rsidRPr="009C220D">
        <w:t>Disclaimer and Signature</w:t>
      </w:r>
    </w:p>
    <w:p w14:paraId="67C74AA3" w14:textId="385DE591" w:rsidR="00871876" w:rsidRPr="005114CE" w:rsidRDefault="00871876" w:rsidP="00490804">
      <w:pPr>
        <w:pStyle w:val="Italic"/>
      </w:pPr>
      <w:r w:rsidRPr="005114CE">
        <w:t xml:space="preserve">I certify that </w:t>
      </w:r>
      <w:r w:rsidR="000909FD">
        <w:t>the information I provided</w:t>
      </w:r>
      <w:r w:rsidRPr="005114CE">
        <w:t xml:space="preserve"> are true and complete to the best of my knowledge. </w:t>
      </w:r>
    </w:p>
    <w:p w14:paraId="638743BA" w14:textId="576CEBE9" w:rsidR="00871876" w:rsidRPr="00871876" w:rsidRDefault="00871876" w:rsidP="00490804">
      <w:pPr>
        <w:pStyle w:val="Italic"/>
      </w:pPr>
      <w:r w:rsidRPr="005114CE">
        <w:t xml:space="preserve">If this application leads to </w:t>
      </w:r>
      <w:r w:rsidR="000909FD">
        <w:t>acceptance</w:t>
      </w:r>
      <w:r w:rsidRPr="005114CE">
        <w:t>, I understand that false or misleading information in my application</w:t>
      </w:r>
      <w:r w:rsidR="000909FD">
        <w:t xml:space="preserve"> </w:t>
      </w:r>
      <w:r w:rsidRPr="005114CE">
        <w:t xml:space="preserve">may result in </w:t>
      </w:r>
      <w:r w:rsidR="000909FD">
        <w:t xml:space="preserve">the </w:t>
      </w:r>
      <w:r w:rsidR="008A4141">
        <w:t xml:space="preserve">revocation of this </w:t>
      </w:r>
      <w:r w:rsidR="00266156">
        <w:t>application.</w:t>
      </w:r>
      <w:bookmarkStart w:id="0" w:name="_GoBack"/>
      <w:bookmarkEnd w:id="0"/>
    </w:p>
    <w:tbl>
      <w:tblPr>
        <w:tblW w:w="5000" w:type="pc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2"/>
        <w:gridCol w:w="6145"/>
        <w:gridCol w:w="674"/>
        <w:gridCol w:w="2189"/>
      </w:tblGrid>
      <w:tr w:rsidR="000D2539" w:rsidRPr="005114CE" w14:paraId="675C49BB" w14:textId="77777777" w:rsidTr="00330050">
        <w:trPr>
          <w:trHeight w:val="432"/>
        </w:trPr>
        <w:tc>
          <w:tcPr>
            <w:tcW w:w="1072" w:type="dxa"/>
            <w:vAlign w:val="bottom"/>
          </w:tcPr>
          <w:p w14:paraId="573E21B7" w14:textId="77777777" w:rsidR="000D2539" w:rsidRPr="005114CE" w:rsidRDefault="000D2539" w:rsidP="00490804">
            <w:r w:rsidRPr="005114CE">
              <w:t>Signature:</w:t>
            </w:r>
          </w:p>
        </w:tc>
        <w:tc>
          <w:tcPr>
            <w:tcW w:w="6145" w:type="dxa"/>
            <w:tcBorders>
              <w:bottom w:val="single" w:sz="4" w:space="0" w:color="auto"/>
            </w:tcBorders>
            <w:vAlign w:val="bottom"/>
          </w:tcPr>
          <w:p w14:paraId="05A05FF2" w14:textId="77777777" w:rsidR="000D2539" w:rsidRPr="005114CE" w:rsidRDefault="000D2539" w:rsidP="00682C69">
            <w:pPr>
              <w:pStyle w:val="FieldText"/>
            </w:pPr>
          </w:p>
        </w:tc>
        <w:tc>
          <w:tcPr>
            <w:tcW w:w="674" w:type="dxa"/>
            <w:vAlign w:val="bottom"/>
          </w:tcPr>
          <w:p w14:paraId="748D810E" w14:textId="77777777" w:rsidR="000D2539" w:rsidRPr="005114CE" w:rsidRDefault="000D2539" w:rsidP="00C92A3C">
            <w:pPr>
              <w:pStyle w:val="Heading4"/>
            </w:pPr>
            <w:r w:rsidRPr="005114CE">
              <w:t>Date:</w:t>
            </w:r>
          </w:p>
        </w:tc>
        <w:tc>
          <w:tcPr>
            <w:tcW w:w="2189" w:type="dxa"/>
            <w:tcBorders>
              <w:bottom w:val="single" w:sz="4" w:space="0" w:color="auto"/>
            </w:tcBorders>
            <w:vAlign w:val="bottom"/>
          </w:tcPr>
          <w:p w14:paraId="739CF47D" w14:textId="77777777" w:rsidR="000D2539" w:rsidRPr="005114CE" w:rsidRDefault="000D2539" w:rsidP="00682C69">
            <w:pPr>
              <w:pStyle w:val="FieldText"/>
            </w:pPr>
          </w:p>
        </w:tc>
      </w:tr>
    </w:tbl>
    <w:p w14:paraId="5A85818B" w14:textId="2046161B" w:rsidR="005F6E87" w:rsidRDefault="005F6E87" w:rsidP="004E34C6"/>
    <w:tbl>
      <w:tblPr>
        <w:tblW w:w="4991" w:type="pc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35"/>
        <w:gridCol w:w="110"/>
        <w:gridCol w:w="3842"/>
        <w:gridCol w:w="1134"/>
        <w:gridCol w:w="3541"/>
      </w:tblGrid>
      <w:tr w:rsidR="00212A86" w:rsidRPr="009C220D" w14:paraId="5DC2CABB" w14:textId="77777777" w:rsidTr="00212A86">
        <w:trPr>
          <w:trHeight w:val="316"/>
        </w:trPr>
        <w:tc>
          <w:tcPr>
            <w:tcW w:w="1435" w:type="dxa"/>
          </w:tcPr>
          <w:p w14:paraId="6FF3FB57" w14:textId="7EC3E762" w:rsidR="00212A86" w:rsidRPr="00D966C7" w:rsidRDefault="00212A86" w:rsidP="00212A86">
            <w:pPr>
              <w:jc w:val="right"/>
              <w:rPr>
                <w:rFonts w:cstheme="minorHAnsi"/>
                <w:color w:val="A6A6A6" w:themeColor="background1" w:themeShade="A6"/>
                <w:sz w:val="18"/>
                <w:szCs w:val="18"/>
              </w:rPr>
            </w:pPr>
            <w:r w:rsidRPr="00D966C7">
              <w:rPr>
                <w:rFonts w:cstheme="minorHAnsi"/>
                <w:color w:val="A6A6A6" w:themeColor="background1" w:themeShade="A6"/>
                <w:sz w:val="18"/>
                <w:szCs w:val="18"/>
              </w:rPr>
              <w:t xml:space="preserve">Inquiry: </w:t>
            </w:r>
          </w:p>
        </w:tc>
        <w:tc>
          <w:tcPr>
            <w:tcW w:w="110" w:type="dxa"/>
          </w:tcPr>
          <w:p w14:paraId="3290CF22" w14:textId="77777777" w:rsidR="00212A86" w:rsidRDefault="00212A86" w:rsidP="00212A86">
            <w:pPr>
              <w:pStyle w:val="FieldText"/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</w:rPr>
            </w:pPr>
          </w:p>
        </w:tc>
        <w:tc>
          <w:tcPr>
            <w:tcW w:w="3842" w:type="dxa"/>
          </w:tcPr>
          <w:p w14:paraId="7DFE1BBB" w14:textId="0AEC9EB2" w:rsidR="00212A86" w:rsidRPr="00D966C7" w:rsidRDefault="00FD1AB3" w:rsidP="00212A86">
            <w:pPr>
              <w:pStyle w:val="FieldText"/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</w:rPr>
            </w:pPr>
            <w:hyperlink r:id="rId11" w:history="1">
              <w:r w:rsidR="00212A86" w:rsidRPr="005F470D">
                <w:rPr>
                  <w:rStyle w:val="Hyperlink"/>
                  <w:rFonts w:cstheme="minorHAnsi"/>
                  <w:b w:val="0"/>
                  <w:sz w:val="18"/>
                  <w:szCs w:val="18"/>
                </w:rPr>
                <w:t>i</w:t>
              </w:r>
              <w:r w:rsidR="00212A86" w:rsidRPr="005F470D">
                <w:rPr>
                  <w:rStyle w:val="Hyperlink"/>
                  <w:rFonts w:cstheme="minorHAnsi"/>
                  <w:b w:val="0"/>
                  <w:sz w:val="18"/>
                  <w:szCs w:val="18"/>
                  <w:shd w:val="clear" w:color="auto" w:fill="FFFFFF"/>
                </w:rPr>
                <w:t>nfo@hkbcol.org</w:t>
              </w:r>
            </w:hyperlink>
            <w:r w:rsidR="00212A86"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</w:rPr>
              <w:br/>
              <w:t>i</w:t>
            </w:r>
            <w:r w:rsidR="00212A86" w:rsidRPr="00B3290B"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  <w:shd w:val="clear" w:color="auto" w:fill="FFFFFF"/>
              </w:rPr>
              <w:t>nfo@</w:t>
            </w:r>
            <w:r w:rsidR="00212A86"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  <w:shd w:val="clear" w:color="auto" w:fill="FFFFFF"/>
              </w:rPr>
              <w:t>hkbcol</w:t>
            </w:r>
            <w:r w:rsidR="00212A86" w:rsidRPr="00B3290B"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  <w:shd w:val="clear" w:color="auto" w:fill="FFFFFF"/>
              </w:rPr>
              <w:t>.org</w:t>
            </w:r>
          </w:p>
        </w:tc>
        <w:tc>
          <w:tcPr>
            <w:tcW w:w="1134" w:type="dxa"/>
          </w:tcPr>
          <w:p w14:paraId="187AE121" w14:textId="4E2977F0" w:rsidR="00212A86" w:rsidRPr="00D966C7" w:rsidRDefault="00212A86" w:rsidP="00212A86">
            <w:pPr>
              <w:pStyle w:val="Heading4"/>
              <w:jc w:val="left"/>
              <w:rPr>
                <w:rFonts w:cstheme="minorHAnsi"/>
                <w:color w:val="A6A6A6" w:themeColor="background1" w:themeShade="A6"/>
                <w:sz w:val="18"/>
                <w:szCs w:val="18"/>
              </w:rPr>
            </w:pPr>
            <w:r>
              <w:rPr>
                <w:rFonts w:cstheme="minorHAnsi"/>
                <w:color w:val="A6A6A6" w:themeColor="background1" w:themeShade="A6"/>
                <w:sz w:val="18"/>
                <w:szCs w:val="18"/>
              </w:rPr>
              <w:t xml:space="preserve">Website: </w:t>
            </w:r>
          </w:p>
        </w:tc>
        <w:tc>
          <w:tcPr>
            <w:tcW w:w="3541" w:type="dxa"/>
          </w:tcPr>
          <w:p w14:paraId="3D1B5CC5" w14:textId="585BC4FE" w:rsidR="00212A86" w:rsidRPr="00D966C7" w:rsidRDefault="00212A86" w:rsidP="00212A86">
            <w:pPr>
              <w:pStyle w:val="FieldText"/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</w:rPr>
            </w:pPr>
            <w:r w:rsidRPr="00161DF0"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</w:rPr>
              <w:t>https://2020.hk.ibcol.org/</w:t>
            </w:r>
            <w:r w:rsidR="00C94AD7"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</w:rPr>
              <w:br/>
            </w:r>
            <w:r w:rsidR="00C94AD7" w:rsidRPr="00161DF0"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</w:rPr>
              <w:t>https://</w:t>
            </w:r>
            <w:r w:rsidR="00C94AD7"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</w:rPr>
              <w:t>hk.idsol.org</w:t>
            </w:r>
          </w:p>
        </w:tc>
      </w:tr>
      <w:tr w:rsidR="00212A86" w:rsidRPr="009C220D" w14:paraId="552A4A20" w14:textId="77777777" w:rsidTr="00212A86">
        <w:trPr>
          <w:trHeight w:val="316"/>
        </w:trPr>
        <w:tc>
          <w:tcPr>
            <w:tcW w:w="1435" w:type="dxa"/>
          </w:tcPr>
          <w:p w14:paraId="301DB560" w14:textId="77777777" w:rsidR="00212A86" w:rsidRDefault="00212A86" w:rsidP="00B3290B">
            <w:pPr>
              <w:jc w:val="right"/>
              <w:rPr>
                <w:rFonts w:cstheme="minorHAnsi"/>
                <w:color w:val="A6A6A6" w:themeColor="background1" w:themeShade="A6"/>
                <w:sz w:val="18"/>
                <w:szCs w:val="18"/>
              </w:rPr>
            </w:pPr>
          </w:p>
          <w:p w14:paraId="14E8479F" w14:textId="7D259FBF" w:rsidR="00212A86" w:rsidRPr="00D966C7" w:rsidRDefault="00212A86" w:rsidP="00B3290B">
            <w:pPr>
              <w:jc w:val="right"/>
              <w:rPr>
                <w:rFonts w:cstheme="minorHAnsi"/>
                <w:color w:val="A6A6A6" w:themeColor="background1" w:themeShade="A6"/>
                <w:sz w:val="18"/>
                <w:szCs w:val="18"/>
              </w:rPr>
            </w:pPr>
          </w:p>
        </w:tc>
        <w:tc>
          <w:tcPr>
            <w:tcW w:w="110" w:type="dxa"/>
          </w:tcPr>
          <w:p w14:paraId="25A65605" w14:textId="77777777" w:rsidR="00212A86" w:rsidRDefault="00212A86" w:rsidP="00B3290B">
            <w:pPr>
              <w:pStyle w:val="FieldText"/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</w:rPr>
            </w:pPr>
          </w:p>
        </w:tc>
        <w:tc>
          <w:tcPr>
            <w:tcW w:w="3842" w:type="dxa"/>
          </w:tcPr>
          <w:p w14:paraId="77A7ACA4" w14:textId="7867153A" w:rsidR="00212A86" w:rsidRDefault="00212A86" w:rsidP="00B3290B">
            <w:pPr>
              <w:pStyle w:val="FieldText"/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</w:rPr>
            </w:pPr>
          </w:p>
          <w:p w14:paraId="2E105084" w14:textId="6E577BB1" w:rsidR="00212A86" w:rsidRPr="00D966C7" w:rsidRDefault="00212A86" w:rsidP="00212A86">
            <w:pPr>
              <w:pStyle w:val="FieldText"/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</w:rPr>
            </w:pPr>
            <w:r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</w:rPr>
              <w:t xml:space="preserve">  </w:t>
            </w:r>
          </w:p>
        </w:tc>
        <w:tc>
          <w:tcPr>
            <w:tcW w:w="1134" w:type="dxa"/>
          </w:tcPr>
          <w:p w14:paraId="1B4E1F75" w14:textId="77777777" w:rsidR="00212A86" w:rsidRDefault="00212A86" w:rsidP="00212A86">
            <w:pPr>
              <w:pStyle w:val="Heading4"/>
              <w:jc w:val="left"/>
              <w:rPr>
                <w:rFonts w:cstheme="minorHAnsi"/>
                <w:color w:val="A6A6A6" w:themeColor="background1" w:themeShade="A6"/>
                <w:sz w:val="18"/>
                <w:szCs w:val="18"/>
              </w:rPr>
            </w:pPr>
          </w:p>
          <w:p w14:paraId="42EDA2CE" w14:textId="27EB1804" w:rsidR="00212A86" w:rsidRPr="00D966C7" w:rsidRDefault="00212A86" w:rsidP="00212A86">
            <w:pPr>
              <w:pStyle w:val="Heading4"/>
              <w:jc w:val="left"/>
              <w:rPr>
                <w:rFonts w:cstheme="minorHAnsi"/>
                <w:color w:val="A6A6A6" w:themeColor="background1" w:themeShade="A6"/>
                <w:sz w:val="18"/>
                <w:szCs w:val="18"/>
              </w:rPr>
            </w:pPr>
            <w:r>
              <w:rPr>
                <w:rFonts w:cstheme="minorHAnsi"/>
                <w:color w:val="A6A6A6" w:themeColor="background1" w:themeShade="A6"/>
                <w:sz w:val="18"/>
                <w:szCs w:val="18"/>
              </w:rPr>
              <w:t xml:space="preserve">Address:  </w:t>
            </w:r>
          </w:p>
        </w:tc>
        <w:tc>
          <w:tcPr>
            <w:tcW w:w="3541" w:type="dxa"/>
          </w:tcPr>
          <w:p w14:paraId="67719D3D" w14:textId="77777777" w:rsidR="00212A86" w:rsidRDefault="00212A86" w:rsidP="00212A86">
            <w:pPr>
              <w:pStyle w:val="FieldText"/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  <w:shd w:val="clear" w:color="auto" w:fill="FFFFFF"/>
              </w:rPr>
            </w:pPr>
          </w:p>
          <w:p w14:paraId="41F2AE95" w14:textId="226DC029" w:rsidR="00212A86" w:rsidRPr="00B3290B" w:rsidRDefault="00212A86" w:rsidP="00212A86">
            <w:pPr>
              <w:pStyle w:val="FieldText"/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  <w:shd w:val="clear" w:color="auto" w:fill="FFFFFF"/>
              </w:rPr>
            </w:pPr>
            <w:r w:rsidRPr="00B3290B"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  <w:shd w:val="clear" w:color="auto" w:fill="FFFFFF"/>
              </w:rPr>
              <w:t>Unit 1802, Block B,</w:t>
            </w:r>
          </w:p>
          <w:p w14:paraId="1620688B" w14:textId="77777777" w:rsidR="00212A86" w:rsidRPr="00B3290B" w:rsidRDefault="00212A86" w:rsidP="00212A86">
            <w:pPr>
              <w:pStyle w:val="FieldText"/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  <w:shd w:val="clear" w:color="auto" w:fill="FFFFFF"/>
              </w:rPr>
            </w:pPr>
            <w:r w:rsidRPr="00B3290B"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  <w:shd w:val="clear" w:color="auto" w:fill="FFFFFF"/>
              </w:rPr>
              <w:t>18/F, New Trade Plaza,</w:t>
            </w:r>
          </w:p>
          <w:p w14:paraId="74574AE0" w14:textId="77777777" w:rsidR="00212A86" w:rsidRPr="00B3290B" w:rsidRDefault="00212A86" w:rsidP="00212A86">
            <w:pPr>
              <w:pStyle w:val="FieldText"/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  <w:shd w:val="clear" w:color="auto" w:fill="FFFFFF"/>
              </w:rPr>
            </w:pPr>
            <w:r w:rsidRPr="00B3290B"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  <w:shd w:val="clear" w:color="auto" w:fill="FFFFFF"/>
              </w:rPr>
              <w:t xml:space="preserve">6 On Ping Street, </w:t>
            </w:r>
            <w:proofErr w:type="spellStart"/>
            <w:r w:rsidRPr="00B3290B"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  <w:shd w:val="clear" w:color="auto" w:fill="FFFFFF"/>
              </w:rPr>
              <w:t>Shek</w:t>
            </w:r>
            <w:proofErr w:type="spellEnd"/>
            <w:r w:rsidRPr="00B3290B"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 w:rsidRPr="00B3290B"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  <w:shd w:val="clear" w:color="auto" w:fill="FFFFFF"/>
              </w:rPr>
              <w:t>Mun</w:t>
            </w:r>
            <w:proofErr w:type="spellEnd"/>
            <w:r w:rsidRPr="00B3290B"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  <w:shd w:val="clear" w:color="auto" w:fill="FFFFFF"/>
              </w:rPr>
              <w:t>, Shatin,</w:t>
            </w:r>
          </w:p>
          <w:p w14:paraId="53E05DEC" w14:textId="77777777" w:rsidR="00212A86" w:rsidRPr="00B3290B" w:rsidRDefault="00212A86" w:rsidP="00212A86">
            <w:pPr>
              <w:pStyle w:val="FieldText"/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  <w:shd w:val="clear" w:color="auto" w:fill="FFFFFF"/>
              </w:rPr>
            </w:pPr>
            <w:r w:rsidRPr="00B3290B"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  <w:shd w:val="clear" w:color="auto" w:fill="FFFFFF"/>
              </w:rPr>
              <w:t>New Territories, Hong Kong</w:t>
            </w:r>
          </w:p>
          <w:p w14:paraId="318BA449" w14:textId="39B19D73" w:rsidR="00212A86" w:rsidRPr="00D966C7" w:rsidRDefault="00212A86" w:rsidP="00212A86">
            <w:pPr>
              <w:pStyle w:val="FieldText"/>
              <w:rPr>
                <w:rFonts w:cstheme="minorHAnsi"/>
                <w:b w:val="0"/>
                <w:color w:val="A6A6A6" w:themeColor="background1" w:themeShade="A6"/>
                <w:sz w:val="18"/>
                <w:szCs w:val="18"/>
              </w:rPr>
            </w:pPr>
          </w:p>
        </w:tc>
      </w:tr>
    </w:tbl>
    <w:p w14:paraId="24691871" w14:textId="77777777" w:rsidR="000909FD" w:rsidRPr="004E34C6" w:rsidRDefault="000909FD" w:rsidP="004E34C6"/>
    <w:sectPr w:rsidR="000909FD" w:rsidRPr="004E34C6" w:rsidSect="00856C35">
      <w:footerReference w:type="default" r:id="rId12"/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B42B41" w14:textId="77777777" w:rsidR="00C4091C" w:rsidRDefault="00C4091C" w:rsidP="00176E67">
      <w:r>
        <w:separator/>
      </w:r>
    </w:p>
  </w:endnote>
  <w:endnote w:type="continuationSeparator" w:id="0">
    <w:p w14:paraId="59FA1A67" w14:textId="77777777" w:rsidR="00C4091C" w:rsidRDefault="00C4091C" w:rsidP="00176E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9631626"/>
      <w:docPartObj>
        <w:docPartGallery w:val="Page Numbers (Bottom of Page)"/>
        <w:docPartUnique/>
      </w:docPartObj>
    </w:sdtPr>
    <w:sdtContent>
      <w:p w14:paraId="6D9A6709" w14:textId="77777777" w:rsidR="00176E67" w:rsidRDefault="00586957">
        <w:pPr>
          <w:pStyle w:val="Footer"/>
          <w:jc w:val="center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176E67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858438" w14:textId="77777777" w:rsidR="00C4091C" w:rsidRDefault="00C4091C" w:rsidP="00176E67">
      <w:r>
        <w:separator/>
      </w:r>
    </w:p>
  </w:footnote>
  <w:footnote w:type="continuationSeparator" w:id="0">
    <w:p w14:paraId="3E36F308" w14:textId="77777777" w:rsidR="00C4091C" w:rsidRDefault="00C4091C" w:rsidP="00176E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7BFE22B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81C84E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760B91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33C8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403E1BE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07456B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97664C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14C3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E54A73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5CE38B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E6C14B0"/>
    <w:multiLevelType w:val="multilevel"/>
    <w:tmpl w:val="9B5ED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6C6D18"/>
    <w:multiLevelType w:val="hybridMultilevel"/>
    <w:tmpl w:val="16089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attachedTemplate r:id="rId1"/>
  <w:stylePaneFormatFilter w:val="7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1" w:visibleStyles="1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923"/>
    <w:rsid w:val="000071F7"/>
    <w:rsid w:val="00010B00"/>
    <w:rsid w:val="0002798A"/>
    <w:rsid w:val="00083002"/>
    <w:rsid w:val="00087B85"/>
    <w:rsid w:val="000909FD"/>
    <w:rsid w:val="00096765"/>
    <w:rsid w:val="000A01F1"/>
    <w:rsid w:val="000C1163"/>
    <w:rsid w:val="000C4A16"/>
    <w:rsid w:val="000C797A"/>
    <w:rsid w:val="000D2539"/>
    <w:rsid w:val="000D2BB8"/>
    <w:rsid w:val="000F2DF4"/>
    <w:rsid w:val="000F6783"/>
    <w:rsid w:val="00112A9B"/>
    <w:rsid w:val="00120C95"/>
    <w:rsid w:val="00120D1C"/>
    <w:rsid w:val="0014663E"/>
    <w:rsid w:val="00153BA1"/>
    <w:rsid w:val="00161DF0"/>
    <w:rsid w:val="00176E67"/>
    <w:rsid w:val="00180664"/>
    <w:rsid w:val="001903F7"/>
    <w:rsid w:val="0019395E"/>
    <w:rsid w:val="001B3693"/>
    <w:rsid w:val="001B78CC"/>
    <w:rsid w:val="001C148C"/>
    <w:rsid w:val="001D6B76"/>
    <w:rsid w:val="001F09F3"/>
    <w:rsid w:val="00211828"/>
    <w:rsid w:val="00212A86"/>
    <w:rsid w:val="00250014"/>
    <w:rsid w:val="0025788D"/>
    <w:rsid w:val="00266156"/>
    <w:rsid w:val="00274568"/>
    <w:rsid w:val="00275BB5"/>
    <w:rsid w:val="00286F6A"/>
    <w:rsid w:val="00291C8C"/>
    <w:rsid w:val="002A1ECE"/>
    <w:rsid w:val="002A2510"/>
    <w:rsid w:val="002A6FA9"/>
    <w:rsid w:val="002A71CC"/>
    <w:rsid w:val="002B4D1D"/>
    <w:rsid w:val="002C10B1"/>
    <w:rsid w:val="002C7DDE"/>
    <w:rsid w:val="002D222A"/>
    <w:rsid w:val="002D2BE6"/>
    <w:rsid w:val="003076FD"/>
    <w:rsid w:val="00317005"/>
    <w:rsid w:val="00330050"/>
    <w:rsid w:val="00335259"/>
    <w:rsid w:val="00360967"/>
    <w:rsid w:val="003929F1"/>
    <w:rsid w:val="00393E0B"/>
    <w:rsid w:val="003A1B63"/>
    <w:rsid w:val="003A41A1"/>
    <w:rsid w:val="003B2326"/>
    <w:rsid w:val="003C3C1D"/>
    <w:rsid w:val="00400251"/>
    <w:rsid w:val="004238A9"/>
    <w:rsid w:val="00437ED0"/>
    <w:rsid w:val="00440CD8"/>
    <w:rsid w:val="00443837"/>
    <w:rsid w:val="00447DAA"/>
    <w:rsid w:val="00450F66"/>
    <w:rsid w:val="004562D6"/>
    <w:rsid w:val="00461739"/>
    <w:rsid w:val="00467865"/>
    <w:rsid w:val="00482232"/>
    <w:rsid w:val="0048685F"/>
    <w:rsid w:val="00490804"/>
    <w:rsid w:val="004A1437"/>
    <w:rsid w:val="004A4198"/>
    <w:rsid w:val="004A54EA"/>
    <w:rsid w:val="004B0578"/>
    <w:rsid w:val="004C7FBF"/>
    <w:rsid w:val="004E34C6"/>
    <w:rsid w:val="004F62AD"/>
    <w:rsid w:val="00501AE8"/>
    <w:rsid w:val="00504B65"/>
    <w:rsid w:val="005114CE"/>
    <w:rsid w:val="0052122B"/>
    <w:rsid w:val="005557F6"/>
    <w:rsid w:val="00563778"/>
    <w:rsid w:val="00583AD3"/>
    <w:rsid w:val="00586957"/>
    <w:rsid w:val="005B4AE2"/>
    <w:rsid w:val="005E63CC"/>
    <w:rsid w:val="005F6E87"/>
    <w:rsid w:val="00607FED"/>
    <w:rsid w:val="00613129"/>
    <w:rsid w:val="00617C65"/>
    <w:rsid w:val="0063459A"/>
    <w:rsid w:val="0066126B"/>
    <w:rsid w:val="00682C69"/>
    <w:rsid w:val="006D2635"/>
    <w:rsid w:val="006D779C"/>
    <w:rsid w:val="006E4F63"/>
    <w:rsid w:val="006E729E"/>
    <w:rsid w:val="00722A00"/>
    <w:rsid w:val="00724FA4"/>
    <w:rsid w:val="007325A9"/>
    <w:rsid w:val="0075451A"/>
    <w:rsid w:val="007602AC"/>
    <w:rsid w:val="00774B67"/>
    <w:rsid w:val="00786E50"/>
    <w:rsid w:val="00793AC6"/>
    <w:rsid w:val="007A71DE"/>
    <w:rsid w:val="007B199B"/>
    <w:rsid w:val="007B6119"/>
    <w:rsid w:val="007C1DA0"/>
    <w:rsid w:val="007C71B8"/>
    <w:rsid w:val="007E2A15"/>
    <w:rsid w:val="007E56C4"/>
    <w:rsid w:val="007F3D5B"/>
    <w:rsid w:val="008107D6"/>
    <w:rsid w:val="00827360"/>
    <w:rsid w:val="00841645"/>
    <w:rsid w:val="00852EC6"/>
    <w:rsid w:val="00856C35"/>
    <w:rsid w:val="00871876"/>
    <w:rsid w:val="008753A7"/>
    <w:rsid w:val="00875B48"/>
    <w:rsid w:val="008810AD"/>
    <w:rsid w:val="0088782D"/>
    <w:rsid w:val="008A4141"/>
    <w:rsid w:val="008B7081"/>
    <w:rsid w:val="008D7A67"/>
    <w:rsid w:val="008F2F8A"/>
    <w:rsid w:val="008F5BCD"/>
    <w:rsid w:val="00902964"/>
    <w:rsid w:val="00906D93"/>
    <w:rsid w:val="00920507"/>
    <w:rsid w:val="00933455"/>
    <w:rsid w:val="0094790F"/>
    <w:rsid w:val="0096686A"/>
    <w:rsid w:val="00966B90"/>
    <w:rsid w:val="009737B7"/>
    <w:rsid w:val="009802C4"/>
    <w:rsid w:val="009976D9"/>
    <w:rsid w:val="00997A3E"/>
    <w:rsid w:val="009A12D5"/>
    <w:rsid w:val="009A4EA3"/>
    <w:rsid w:val="009A55DC"/>
    <w:rsid w:val="009C220D"/>
    <w:rsid w:val="009D4BB7"/>
    <w:rsid w:val="009E05DF"/>
    <w:rsid w:val="00A12741"/>
    <w:rsid w:val="00A211B2"/>
    <w:rsid w:val="00A2727E"/>
    <w:rsid w:val="00A35524"/>
    <w:rsid w:val="00A60C9E"/>
    <w:rsid w:val="00A74F99"/>
    <w:rsid w:val="00A82BA3"/>
    <w:rsid w:val="00A94ACC"/>
    <w:rsid w:val="00AA2EA7"/>
    <w:rsid w:val="00AE6FA4"/>
    <w:rsid w:val="00B03907"/>
    <w:rsid w:val="00B10923"/>
    <w:rsid w:val="00B11811"/>
    <w:rsid w:val="00B266F1"/>
    <w:rsid w:val="00B30412"/>
    <w:rsid w:val="00B311E1"/>
    <w:rsid w:val="00B3290B"/>
    <w:rsid w:val="00B4735C"/>
    <w:rsid w:val="00B579DF"/>
    <w:rsid w:val="00B66754"/>
    <w:rsid w:val="00B90EC2"/>
    <w:rsid w:val="00BA0FAA"/>
    <w:rsid w:val="00BA268F"/>
    <w:rsid w:val="00BC07E3"/>
    <w:rsid w:val="00C079CA"/>
    <w:rsid w:val="00C4091C"/>
    <w:rsid w:val="00C45FDA"/>
    <w:rsid w:val="00C67741"/>
    <w:rsid w:val="00C74647"/>
    <w:rsid w:val="00C76039"/>
    <w:rsid w:val="00C76480"/>
    <w:rsid w:val="00C80AD2"/>
    <w:rsid w:val="00C92A3C"/>
    <w:rsid w:val="00C92FD6"/>
    <w:rsid w:val="00C94AD7"/>
    <w:rsid w:val="00CE5DC7"/>
    <w:rsid w:val="00CE7D54"/>
    <w:rsid w:val="00D14E73"/>
    <w:rsid w:val="00D55AFA"/>
    <w:rsid w:val="00D6155E"/>
    <w:rsid w:val="00D83A19"/>
    <w:rsid w:val="00D86A85"/>
    <w:rsid w:val="00D90A75"/>
    <w:rsid w:val="00D966C7"/>
    <w:rsid w:val="00DA4514"/>
    <w:rsid w:val="00DC47A2"/>
    <w:rsid w:val="00DE1551"/>
    <w:rsid w:val="00DE1A09"/>
    <w:rsid w:val="00DE7FB7"/>
    <w:rsid w:val="00E106E2"/>
    <w:rsid w:val="00E20DDA"/>
    <w:rsid w:val="00E32A8B"/>
    <w:rsid w:val="00E36054"/>
    <w:rsid w:val="00E37E7B"/>
    <w:rsid w:val="00E46E04"/>
    <w:rsid w:val="00E87396"/>
    <w:rsid w:val="00E94783"/>
    <w:rsid w:val="00E96F6F"/>
    <w:rsid w:val="00EA4D32"/>
    <w:rsid w:val="00EB478A"/>
    <w:rsid w:val="00EC42A3"/>
    <w:rsid w:val="00F177B1"/>
    <w:rsid w:val="00F71893"/>
    <w:rsid w:val="00F83033"/>
    <w:rsid w:val="00F966AA"/>
    <w:rsid w:val="00FB538F"/>
    <w:rsid w:val="00FC3071"/>
    <w:rsid w:val="00FD1AB3"/>
    <w:rsid w:val="00FD5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A609749"/>
  <w15:docId w15:val="{1A9C67BA-891C-DF40-AE6C-1CE7DB44F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PMingLiU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76E67"/>
    <w:rPr>
      <w:rFonts w:asciiTheme="minorHAnsi" w:hAnsiTheme="minorHAnsi"/>
      <w:sz w:val="19"/>
      <w:szCs w:val="24"/>
    </w:rPr>
  </w:style>
  <w:style w:type="paragraph" w:styleId="Heading1">
    <w:name w:val="heading 1"/>
    <w:basedOn w:val="Normal"/>
    <w:next w:val="Normal"/>
    <w:qFormat/>
    <w:rsid w:val="00856C35"/>
    <w:pPr>
      <w:spacing w:before="200" w:after="120"/>
      <w:outlineLvl w:val="0"/>
    </w:pPr>
    <w:rPr>
      <w:rFonts w:asciiTheme="majorHAnsi" w:hAnsiTheme="majorHAnsi"/>
      <w:b/>
      <w:sz w:val="24"/>
    </w:rPr>
  </w:style>
  <w:style w:type="paragraph" w:styleId="Heading2">
    <w:name w:val="heading 2"/>
    <w:basedOn w:val="Normal"/>
    <w:next w:val="Normal"/>
    <w:link w:val="Heading2Char"/>
    <w:qFormat/>
    <w:rsid w:val="00176E67"/>
    <w:pPr>
      <w:keepNext/>
      <w:shd w:val="clear" w:color="auto" w:fill="595959" w:themeFill="text1" w:themeFillTint="A6"/>
      <w:spacing w:before="200"/>
      <w:jc w:val="center"/>
      <w:outlineLvl w:val="1"/>
    </w:pPr>
    <w:rPr>
      <w:rFonts w:asciiTheme="majorHAnsi" w:hAnsiTheme="majorHAnsi"/>
      <w:b/>
      <w:color w:val="FFFFFF" w:themeColor="background1"/>
      <w:sz w:val="22"/>
    </w:rPr>
  </w:style>
  <w:style w:type="paragraph" w:styleId="Heading3">
    <w:name w:val="heading 3"/>
    <w:basedOn w:val="Normal"/>
    <w:next w:val="Normal"/>
    <w:qFormat/>
    <w:rsid w:val="00490804"/>
    <w:pPr>
      <w:outlineLvl w:val="2"/>
    </w:pPr>
    <w:rPr>
      <w:i/>
      <w:sz w:val="1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90804"/>
    <w:pPr>
      <w:jc w:val="right"/>
      <w:outlineLvl w:val="3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490804"/>
    <w:rPr>
      <w:rFonts w:asciiTheme="minorHAnsi" w:hAnsiTheme="minorHAnsi"/>
      <w:sz w:val="19"/>
      <w:szCs w:val="24"/>
    </w:rPr>
  </w:style>
  <w:style w:type="paragraph" w:styleId="BalloonText">
    <w:name w:val="Balloon Text"/>
    <w:basedOn w:val="Normal"/>
    <w:semiHidden/>
    <w:rsid w:val="0002798A"/>
    <w:rPr>
      <w:rFonts w:ascii="Tahoma" w:hAnsi="Tahoma" w:cs="Tahoma"/>
      <w:sz w:val="16"/>
      <w:szCs w:val="16"/>
    </w:rPr>
  </w:style>
  <w:style w:type="paragraph" w:customStyle="1" w:styleId="Italic">
    <w:name w:val="Italic"/>
    <w:basedOn w:val="Normal"/>
    <w:qFormat/>
    <w:rsid w:val="00490804"/>
    <w:pPr>
      <w:spacing w:before="120" w:after="60"/>
    </w:pPr>
    <w:rPr>
      <w:i/>
      <w:sz w:val="20"/>
      <w:szCs w:val="20"/>
    </w:rPr>
  </w:style>
  <w:style w:type="paragraph" w:customStyle="1" w:styleId="Checkbox">
    <w:name w:val="Checkbox"/>
    <w:basedOn w:val="Normal"/>
    <w:next w:val="Normal"/>
    <w:qFormat/>
    <w:rsid w:val="00490804"/>
    <w:pPr>
      <w:jc w:val="center"/>
    </w:pPr>
    <w:rPr>
      <w:sz w:val="17"/>
      <w:szCs w:val="19"/>
    </w:rPr>
  </w:style>
  <w:style w:type="paragraph" w:customStyle="1" w:styleId="FieldText">
    <w:name w:val="Field Text"/>
    <w:basedOn w:val="Normal"/>
    <w:link w:val="FieldTextChar"/>
    <w:qFormat/>
    <w:rsid w:val="00490804"/>
    <w:rPr>
      <w:b/>
      <w:szCs w:val="19"/>
    </w:rPr>
  </w:style>
  <w:style w:type="character" w:customStyle="1" w:styleId="FieldTextChar">
    <w:name w:val="Field Text Char"/>
    <w:basedOn w:val="DefaultParagraphFont"/>
    <w:link w:val="FieldText"/>
    <w:rsid w:val="00490804"/>
    <w:rPr>
      <w:rFonts w:ascii="Arial" w:hAnsi="Arial"/>
      <w:b/>
      <w:sz w:val="19"/>
      <w:szCs w:val="19"/>
      <w:lang w:val="en-US" w:eastAsia="en-US" w:bidi="ar-SA"/>
    </w:rPr>
  </w:style>
  <w:style w:type="table" w:styleId="TableGrid">
    <w:name w:val="Table Grid"/>
    <w:basedOn w:val="TableNormal"/>
    <w:uiPriority w:val="59"/>
    <w:rsid w:val="00856C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mpanyName">
    <w:name w:val="Company Name"/>
    <w:basedOn w:val="Normal"/>
    <w:qFormat/>
    <w:rsid w:val="00176E67"/>
    <w:pPr>
      <w:jc w:val="right"/>
    </w:pPr>
    <w:rPr>
      <w:rFonts w:asciiTheme="majorHAnsi" w:hAnsiTheme="majorHAnsi"/>
      <w:b/>
      <w:color w:val="595959" w:themeColor="text1" w:themeTint="A6"/>
      <w:sz w:val="36"/>
    </w:rPr>
  </w:style>
  <w:style w:type="paragraph" w:styleId="Header">
    <w:name w:val="header"/>
    <w:basedOn w:val="Normal"/>
    <w:link w:val="HeaderChar"/>
    <w:uiPriority w:val="99"/>
    <w:semiHidden/>
    <w:unhideWhenUsed/>
    <w:rsid w:val="00176E6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76E67"/>
    <w:rPr>
      <w:rFonts w:asciiTheme="minorHAnsi" w:hAnsiTheme="minorHAnsi"/>
      <w:sz w:val="19"/>
      <w:szCs w:val="24"/>
    </w:rPr>
  </w:style>
  <w:style w:type="paragraph" w:styleId="Footer">
    <w:name w:val="footer"/>
    <w:basedOn w:val="Normal"/>
    <w:link w:val="FooterChar"/>
    <w:uiPriority w:val="99"/>
    <w:unhideWhenUsed/>
    <w:rsid w:val="00176E67"/>
  </w:style>
  <w:style w:type="character" w:customStyle="1" w:styleId="FooterChar">
    <w:name w:val="Footer Char"/>
    <w:basedOn w:val="DefaultParagraphFont"/>
    <w:link w:val="Footer"/>
    <w:uiPriority w:val="99"/>
    <w:rsid w:val="00176E67"/>
    <w:rPr>
      <w:rFonts w:asciiTheme="minorHAnsi" w:hAnsiTheme="minorHAnsi"/>
      <w:sz w:val="19"/>
      <w:szCs w:val="24"/>
    </w:rPr>
  </w:style>
  <w:style w:type="character" w:customStyle="1" w:styleId="Heading2Char">
    <w:name w:val="Heading 2 Char"/>
    <w:basedOn w:val="DefaultParagraphFont"/>
    <w:link w:val="Heading2"/>
    <w:rsid w:val="0025788D"/>
    <w:rPr>
      <w:rFonts w:asciiTheme="majorHAnsi" w:hAnsiTheme="majorHAnsi"/>
      <w:b/>
      <w:color w:val="FFFFFF" w:themeColor="background1"/>
      <w:sz w:val="22"/>
      <w:szCs w:val="24"/>
      <w:shd w:val="clear" w:color="auto" w:fill="595959" w:themeFill="text1" w:themeFillTint="A6"/>
    </w:rPr>
  </w:style>
  <w:style w:type="character" w:styleId="Hyperlink">
    <w:name w:val="Hyperlink"/>
    <w:basedOn w:val="DefaultParagraphFont"/>
    <w:uiPriority w:val="99"/>
    <w:unhideWhenUsed/>
    <w:rsid w:val="000909F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66C7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161DF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61DF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61DF0"/>
    <w:rPr>
      <w:rFonts w:asciiTheme="minorHAnsi" w:hAnsiTheme="minorHAnsi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61DF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61DF0"/>
    <w:rPr>
      <w:rFonts w:asciiTheme="minorHAnsi" w:hAnsiTheme="minorHAnsi"/>
      <w:b/>
      <w:bCs/>
    </w:rPr>
  </w:style>
  <w:style w:type="paragraph" w:styleId="ListParagraph">
    <w:name w:val="List Paragraph"/>
    <w:basedOn w:val="Normal"/>
    <w:uiPriority w:val="34"/>
    <w:qFormat/>
    <w:rsid w:val="001B36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43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info@hkbcol.org" TargetMode="External"/><Relationship Id="rId5" Type="http://schemas.openxmlformats.org/officeDocument/2006/relationships/settings" Target="settings.xml"/><Relationship Id="rId10" Type="http://schemas.openxmlformats.org/officeDocument/2006/relationships/image" Target="media/image2.tiff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Users\Jeremiah\AppData\Roaming\Microsoft\Templates\Employment%20application%20(online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D3E8D71-0DA9-4A08-BE43-C88C6E5C8F3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C11314B-3B90-174B-AF2D-9337CF101A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C:\Users\Jeremiah\AppData\Roaming\Microsoft\Templates\Employment application (online).dotx</Template>
  <TotalTime>25</TotalTime>
  <Pages>2</Pages>
  <Words>141</Words>
  <Characters>805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Employment application</vt:lpstr>
    </vt:vector>
  </TitlesOfParts>
  <Company/>
  <LinksUpToDate>false</LinksUpToDate>
  <CharactersWithSpaces>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Employment application</dc:title>
  <dc:subject/>
  <dc:creator>Jeremiah</dc:creator>
  <cp:keywords/>
  <dc:description/>
  <cp:lastModifiedBy>Harry Yang</cp:lastModifiedBy>
  <cp:revision>1</cp:revision>
  <cp:lastPrinted>2002-05-23T18:14:00Z</cp:lastPrinted>
  <dcterms:created xsi:type="dcterms:W3CDTF">2020-12-21T04:42:00Z</dcterms:created>
  <dcterms:modified xsi:type="dcterms:W3CDTF">2020-12-23T10:54:00Z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TC060888241033</vt:lpwstr>
  </property>
</Properties>
</file>