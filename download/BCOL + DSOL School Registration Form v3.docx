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9"/>
        <w:gridCol w:w="4551"/>
      </w:tblGrid>
      <w:tr w:rsidR="00856C35" w14:paraId="6A728172" w14:textId="77777777" w:rsidTr="007056B6">
        <w:tc>
          <w:tcPr>
            <w:tcW w:w="5529" w:type="dxa"/>
          </w:tcPr>
          <w:p w14:paraId="28FFD31B" w14:textId="20F6BFFB" w:rsidR="00856C35" w:rsidRDefault="007056B6" w:rsidP="00856C35">
            <w:r>
              <w:rPr>
                <w:noProof/>
              </w:rPr>
              <w:drawing>
                <wp:inline distT="0" distB="0" distL="0" distR="0" wp14:anchorId="6C1B0A18" wp14:editId="2E3CB3EA">
                  <wp:extent cx="991518" cy="795573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-ibcol-v-text-light-bg-1508x121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847" cy="82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r w:rsidRPr="007056B6">
              <w:rPr>
                <w:noProof/>
              </w:rPr>
              <w:drawing>
                <wp:inline distT="0" distB="0" distL="0" distR="0" wp14:anchorId="25B4C6E8" wp14:editId="6A14D9DD">
                  <wp:extent cx="1755053" cy="9474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6151" t="13196" r="9638" b="38029"/>
                          <a:stretch/>
                        </pic:blipFill>
                        <pic:spPr bwMode="auto">
                          <a:xfrm>
                            <a:off x="0" y="0"/>
                            <a:ext cx="1771527" cy="956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</w:tcPr>
          <w:p w14:paraId="79526ED3" w14:textId="179D1515" w:rsidR="00856C35" w:rsidRPr="00B10923" w:rsidRDefault="00070D7F" w:rsidP="00856C35">
            <w:pPr>
              <w:pStyle w:val="CompanyName"/>
              <w:rPr>
                <w:lang w:val="en-GB"/>
              </w:rPr>
            </w:pPr>
            <w:r>
              <w:t xml:space="preserve">International </w:t>
            </w:r>
            <w:r w:rsidR="00393E0B">
              <w:t xml:space="preserve">Data Science </w:t>
            </w:r>
            <w:r w:rsidR="007056B6">
              <w:t>&amp;</w:t>
            </w:r>
            <w:r w:rsidR="00393E0B">
              <w:t xml:space="preserve"> </w:t>
            </w:r>
            <w:r>
              <w:t xml:space="preserve">International </w:t>
            </w:r>
            <w:r w:rsidR="00393E0B">
              <w:t>Blockchain</w:t>
            </w:r>
            <w:r w:rsidR="00393E0B">
              <w:br/>
            </w:r>
            <w:r w:rsidR="00393E0B">
              <w:rPr>
                <w:lang w:val="en-GB"/>
              </w:rPr>
              <w:t>Olympiad</w:t>
            </w:r>
            <w:r w:rsidR="00583AD3">
              <w:rPr>
                <w:lang w:val="en-GB"/>
              </w:rPr>
              <w:t xml:space="preserve"> School </w:t>
            </w:r>
            <w:r w:rsidR="005872A5">
              <w:rPr>
                <w:lang w:val="en-GB"/>
              </w:rPr>
              <w:t>Nomination</w:t>
            </w:r>
            <w:r w:rsidR="007056B6">
              <w:rPr>
                <w:lang w:val="en-GB"/>
              </w:rPr>
              <w:t xml:space="preserve"> Form</w:t>
            </w:r>
          </w:p>
        </w:tc>
      </w:tr>
    </w:tbl>
    <w:p w14:paraId="4148CC6A" w14:textId="77777777" w:rsidR="00952671" w:rsidRPr="00952671" w:rsidRDefault="00952671" w:rsidP="00952671"/>
    <w:p w14:paraId="46D8FA24" w14:textId="2FAB7E6A" w:rsidR="00856C35" w:rsidRDefault="00393E0B" w:rsidP="00856C35">
      <w:pPr>
        <w:pStyle w:val="Heading2"/>
      </w:pPr>
      <w:r>
        <w:t>School</w:t>
      </w:r>
      <w:r w:rsidR="00856C35" w:rsidRPr="00856C35">
        <w:t xml:space="preserve"> </w:t>
      </w:r>
      <w:r>
        <w:t>Information</w:t>
      </w:r>
    </w:p>
    <w:tbl>
      <w:tblPr>
        <w:tblW w:w="5027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9"/>
        <w:gridCol w:w="1701"/>
        <w:gridCol w:w="2270"/>
        <w:gridCol w:w="1841"/>
        <w:gridCol w:w="1203"/>
      </w:tblGrid>
      <w:tr w:rsidR="00952671" w:rsidRPr="005114CE" w14:paraId="3466CCEA" w14:textId="77777777" w:rsidTr="00070D7F">
        <w:trPr>
          <w:trHeight w:val="340"/>
        </w:trPr>
        <w:tc>
          <w:tcPr>
            <w:tcW w:w="3119" w:type="dxa"/>
            <w:vAlign w:val="bottom"/>
          </w:tcPr>
          <w:p w14:paraId="4F571A0B" w14:textId="77777777" w:rsidR="00952671" w:rsidRDefault="00952671" w:rsidP="00952671">
            <w:pPr>
              <w:jc w:val="right"/>
            </w:pPr>
          </w:p>
          <w:p w14:paraId="199505BD" w14:textId="77777777" w:rsidR="00952671" w:rsidRDefault="00952671" w:rsidP="00952671">
            <w:pPr>
              <w:jc w:val="right"/>
            </w:pPr>
          </w:p>
          <w:p w14:paraId="1CFDAAE5" w14:textId="5B8F0A8F" w:rsidR="00952671" w:rsidRDefault="00952671" w:rsidP="00952671">
            <w:pPr>
              <w:jc w:val="right"/>
            </w:pPr>
            <w:r>
              <w:t>Country/Territory: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4A91E610" w14:textId="77777777" w:rsidR="00952671" w:rsidRPr="009C220D" w:rsidRDefault="00952671" w:rsidP="00440CD8">
            <w:pPr>
              <w:pStyle w:val="FieldText"/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bottom"/>
          </w:tcPr>
          <w:p w14:paraId="5A33C99B" w14:textId="77777777" w:rsidR="00952671" w:rsidRPr="009C220D" w:rsidRDefault="00952671" w:rsidP="00440CD8">
            <w:pPr>
              <w:pStyle w:val="FieldText"/>
            </w:pPr>
          </w:p>
        </w:tc>
        <w:tc>
          <w:tcPr>
            <w:tcW w:w="1841" w:type="dxa"/>
            <w:vAlign w:val="bottom"/>
          </w:tcPr>
          <w:p w14:paraId="0FCA1854" w14:textId="77777777" w:rsidR="00952671" w:rsidRDefault="00952671" w:rsidP="00B3290B">
            <w:pPr>
              <w:pStyle w:val="FieldText"/>
              <w:jc w:val="center"/>
              <w:rPr>
                <w:b w:val="0"/>
              </w:rPr>
            </w:pPr>
          </w:p>
        </w:tc>
        <w:tc>
          <w:tcPr>
            <w:tcW w:w="1203" w:type="dxa"/>
            <w:vAlign w:val="bottom"/>
          </w:tcPr>
          <w:p w14:paraId="5713F9E6" w14:textId="77777777" w:rsidR="00952671" w:rsidRDefault="00952671" w:rsidP="009D4BB7">
            <w:pPr>
              <w:pStyle w:val="FieldText"/>
              <w:rPr>
                <w:b w:val="0"/>
              </w:rPr>
            </w:pPr>
          </w:p>
        </w:tc>
      </w:tr>
      <w:tr w:rsidR="00952671" w:rsidRPr="005114CE" w14:paraId="4D530717" w14:textId="77777777" w:rsidTr="00070D7F">
        <w:trPr>
          <w:trHeight w:val="340"/>
        </w:trPr>
        <w:tc>
          <w:tcPr>
            <w:tcW w:w="3119" w:type="dxa"/>
            <w:vAlign w:val="bottom"/>
          </w:tcPr>
          <w:p w14:paraId="5A4280A8" w14:textId="77777777" w:rsidR="00952671" w:rsidRDefault="00952671" w:rsidP="00952671">
            <w:pPr>
              <w:jc w:val="right"/>
            </w:pPr>
          </w:p>
          <w:p w14:paraId="6C7FF695" w14:textId="7FDCF225" w:rsidR="00952671" w:rsidRDefault="00952671" w:rsidP="00952671">
            <w:pPr>
              <w:jc w:val="right"/>
            </w:pPr>
            <w:r>
              <w:t>School name: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0423A54C" w14:textId="77777777" w:rsidR="00952671" w:rsidRPr="009C220D" w:rsidRDefault="00952671" w:rsidP="00440CD8">
            <w:pPr>
              <w:pStyle w:val="FieldText"/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bottom"/>
          </w:tcPr>
          <w:p w14:paraId="66890F20" w14:textId="77777777" w:rsidR="00952671" w:rsidRPr="009C220D" w:rsidRDefault="00952671" w:rsidP="00440CD8">
            <w:pPr>
              <w:pStyle w:val="FieldText"/>
            </w:pPr>
          </w:p>
        </w:tc>
        <w:tc>
          <w:tcPr>
            <w:tcW w:w="1841" w:type="dxa"/>
            <w:vAlign w:val="bottom"/>
          </w:tcPr>
          <w:p w14:paraId="33163982" w14:textId="77777777" w:rsidR="00952671" w:rsidRDefault="00952671" w:rsidP="00B3290B">
            <w:pPr>
              <w:pStyle w:val="FieldText"/>
              <w:jc w:val="center"/>
              <w:rPr>
                <w:b w:val="0"/>
              </w:rPr>
            </w:pPr>
          </w:p>
        </w:tc>
        <w:tc>
          <w:tcPr>
            <w:tcW w:w="1203" w:type="dxa"/>
            <w:vAlign w:val="bottom"/>
          </w:tcPr>
          <w:p w14:paraId="76A905DE" w14:textId="77777777" w:rsidR="00952671" w:rsidRDefault="00952671" w:rsidP="009D4BB7">
            <w:pPr>
              <w:pStyle w:val="FieldText"/>
              <w:rPr>
                <w:b w:val="0"/>
              </w:rPr>
            </w:pPr>
          </w:p>
        </w:tc>
      </w:tr>
      <w:tr w:rsidR="009D4BB7" w:rsidRPr="005114CE" w14:paraId="390E3C6D" w14:textId="6DEB1371" w:rsidTr="00070D7F">
        <w:trPr>
          <w:trHeight w:val="340"/>
        </w:trPr>
        <w:tc>
          <w:tcPr>
            <w:tcW w:w="3119" w:type="dxa"/>
            <w:vAlign w:val="bottom"/>
          </w:tcPr>
          <w:p w14:paraId="7EEC6040" w14:textId="77777777" w:rsidR="00952671" w:rsidRDefault="00952671" w:rsidP="00952671">
            <w:pPr>
              <w:jc w:val="right"/>
            </w:pPr>
          </w:p>
          <w:p w14:paraId="0D01175D" w14:textId="50571894" w:rsidR="009D4BB7" w:rsidRPr="005114CE" w:rsidRDefault="009D4BB7" w:rsidP="00952671">
            <w:pPr>
              <w:jc w:val="right"/>
            </w:pPr>
            <w:r>
              <w:t xml:space="preserve">Name of </w:t>
            </w:r>
            <w:r w:rsidR="005872A5">
              <w:t>t</w:t>
            </w:r>
            <w:r>
              <w:t>eacher</w:t>
            </w:r>
            <w:r w:rsidR="005872A5">
              <w:t>-</w:t>
            </w:r>
            <w:r>
              <w:t>in</w:t>
            </w:r>
            <w:r w:rsidR="005872A5">
              <w:t>-</w:t>
            </w:r>
            <w:r>
              <w:t>charge</w:t>
            </w:r>
            <w:r w:rsidRPr="005114CE">
              <w:t>: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7DEA0DEB" w14:textId="77777777" w:rsidR="009D4BB7" w:rsidRPr="009C220D" w:rsidRDefault="009D4BB7" w:rsidP="00440CD8">
            <w:pPr>
              <w:pStyle w:val="FieldText"/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bottom"/>
          </w:tcPr>
          <w:p w14:paraId="1724E6FC" w14:textId="77777777" w:rsidR="009D4BB7" w:rsidRPr="009C220D" w:rsidRDefault="009D4BB7" w:rsidP="00440CD8">
            <w:pPr>
              <w:pStyle w:val="FieldText"/>
            </w:pPr>
          </w:p>
        </w:tc>
        <w:tc>
          <w:tcPr>
            <w:tcW w:w="1841" w:type="dxa"/>
            <w:vAlign w:val="bottom"/>
          </w:tcPr>
          <w:p w14:paraId="718DFD08" w14:textId="77708A18" w:rsidR="009D4BB7" w:rsidRPr="009D4BB7" w:rsidRDefault="00952671" w:rsidP="00B3290B">
            <w:pPr>
              <w:pStyle w:val="FieldText"/>
              <w:jc w:val="center"/>
              <w:rPr>
                <w:b w:val="0"/>
              </w:rPr>
            </w:pPr>
            <w:r>
              <w:rPr>
                <w:b w:val="0"/>
              </w:rPr>
              <w:t xml:space="preserve">  </w:t>
            </w:r>
            <w:proofErr w:type="spellStart"/>
            <w:r w:rsidR="009D4BB7" w:rsidRPr="009D4BB7">
              <w:rPr>
                <w:b w:val="0"/>
              </w:rPr>
              <w:t>Mr</w:t>
            </w:r>
            <w:proofErr w:type="spellEnd"/>
            <w:r w:rsidR="009D4BB7">
              <w:rPr>
                <w:b w:val="0"/>
              </w:rPr>
              <w:t xml:space="preserve"> </w:t>
            </w:r>
            <w:r w:rsidR="009D4BB7" w:rsidRPr="009D4BB7">
              <w:rPr>
                <w:b w:val="0"/>
              </w:rPr>
              <w:t>/</w:t>
            </w:r>
            <w:r w:rsidR="009D4BB7">
              <w:rPr>
                <w:b w:val="0"/>
              </w:rPr>
              <w:t xml:space="preserve"> </w:t>
            </w:r>
            <w:proofErr w:type="spellStart"/>
            <w:r w:rsidR="009D4BB7" w:rsidRPr="009D4BB7">
              <w:rPr>
                <w:b w:val="0"/>
              </w:rPr>
              <w:t>Ms</w:t>
            </w:r>
            <w:proofErr w:type="spellEnd"/>
            <w:r w:rsidR="009D4BB7">
              <w:rPr>
                <w:b w:val="0"/>
              </w:rPr>
              <w:t xml:space="preserve"> </w:t>
            </w:r>
            <w:r w:rsidR="009D4BB7" w:rsidRPr="009D4BB7">
              <w:rPr>
                <w:b w:val="0"/>
              </w:rPr>
              <w:t>/</w:t>
            </w:r>
            <w:r w:rsidR="009D4BB7">
              <w:rPr>
                <w:b w:val="0"/>
              </w:rPr>
              <w:t xml:space="preserve"> </w:t>
            </w:r>
            <w:proofErr w:type="spellStart"/>
            <w:r w:rsidR="009D4BB7" w:rsidRPr="009D4BB7">
              <w:rPr>
                <w:b w:val="0"/>
              </w:rPr>
              <w:t>Mrs</w:t>
            </w:r>
            <w:proofErr w:type="spellEnd"/>
            <w:r w:rsidR="009D4BB7">
              <w:rPr>
                <w:b w:val="0"/>
              </w:rPr>
              <w:t xml:space="preserve"> </w:t>
            </w:r>
            <w:r w:rsidR="009D4BB7" w:rsidRPr="009D4BB7">
              <w:rPr>
                <w:b w:val="0"/>
              </w:rPr>
              <w:t>/</w:t>
            </w:r>
            <w:r w:rsidR="009D4BB7">
              <w:rPr>
                <w:b w:val="0"/>
              </w:rPr>
              <w:t xml:space="preserve"> </w:t>
            </w:r>
            <w:proofErr w:type="spellStart"/>
            <w:r w:rsidR="009D4BB7" w:rsidRPr="009D4BB7">
              <w:rPr>
                <w:b w:val="0"/>
              </w:rPr>
              <w:t>Dr</w:t>
            </w:r>
            <w:proofErr w:type="spellEnd"/>
          </w:p>
        </w:tc>
        <w:tc>
          <w:tcPr>
            <w:tcW w:w="1203" w:type="dxa"/>
            <w:vAlign w:val="bottom"/>
          </w:tcPr>
          <w:p w14:paraId="6E55CB63" w14:textId="1AE02557" w:rsidR="009D4BB7" w:rsidRPr="009D4BB7" w:rsidRDefault="00952671" w:rsidP="009D4BB7">
            <w:pPr>
              <w:pStyle w:val="FieldText"/>
              <w:rPr>
                <w:b w:val="0"/>
              </w:rPr>
            </w:pPr>
            <w:r>
              <w:rPr>
                <w:b w:val="0"/>
              </w:rPr>
              <w:t xml:space="preserve">     </w:t>
            </w:r>
            <w:r w:rsidR="009D4BB7">
              <w:rPr>
                <w:b w:val="0"/>
              </w:rPr>
              <w:t>M / F</w:t>
            </w:r>
          </w:p>
        </w:tc>
      </w:tr>
      <w:tr w:rsidR="009D4BB7" w:rsidRPr="005114CE" w14:paraId="792226BF" w14:textId="6C68802F" w:rsidTr="00070D7F">
        <w:trPr>
          <w:trHeight w:val="340"/>
        </w:trPr>
        <w:tc>
          <w:tcPr>
            <w:tcW w:w="3119" w:type="dxa"/>
            <w:vAlign w:val="bottom"/>
          </w:tcPr>
          <w:p w14:paraId="7230E3B8" w14:textId="77777777" w:rsidR="009D4BB7" w:rsidRPr="00D6155E" w:rsidRDefault="009D4BB7" w:rsidP="00440CD8"/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589D0254" w14:textId="77777777" w:rsidR="009D4BB7" w:rsidRPr="00490804" w:rsidRDefault="009D4BB7" w:rsidP="00490804">
            <w:pPr>
              <w:pStyle w:val="Heading3"/>
            </w:pPr>
            <w:r w:rsidRPr="00490804">
              <w:t>Last</w:t>
            </w:r>
          </w:p>
        </w:tc>
        <w:tc>
          <w:tcPr>
            <w:tcW w:w="2270" w:type="dxa"/>
            <w:tcBorders>
              <w:top w:val="single" w:sz="4" w:space="0" w:color="auto"/>
            </w:tcBorders>
            <w:vAlign w:val="bottom"/>
          </w:tcPr>
          <w:p w14:paraId="1A6F2D5B" w14:textId="77777777" w:rsidR="009D4BB7" w:rsidRPr="00490804" w:rsidRDefault="009D4BB7" w:rsidP="00490804">
            <w:pPr>
              <w:pStyle w:val="Heading3"/>
            </w:pPr>
            <w:r w:rsidRPr="00490804">
              <w:t>First</w:t>
            </w:r>
          </w:p>
        </w:tc>
        <w:tc>
          <w:tcPr>
            <w:tcW w:w="1841" w:type="dxa"/>
          </w:tcPr>
          <w:p w14:paraId="4AFBE550" w14:textId="77777777" w:rsidR="009D4BB7" w:rsidRPr="00490804" w:rsidRDefault="009D4BB7" w:rsidP="00490804">
            <w:pPr>
              <w:pStyle w:val="Heading3"/>
            </w:pPr>
          </w:p>
        </w:tc>
        <w:tc>
          <w:tcPr>
            <w:tcW w:w="1203" w:type="dxa"/>
          </w:tcPr>
          <w:p w14:paraId="000A8895" w14:textId="77777777" w:rsidR="009D4BB7" w:rsidRPr="00490804" w:rsidRDefault="009D4BB7" w:rsidP="00490804">
            <w:pPr>
              <w:pStyle w:val="Heading3"/>
            </w:pPr>
          </w:p>
        </w:tc>
      </w:tr>
    </w:tbl>
    <w:p w14:paraId="6A3F85A4" w14:textId="77777777" w:rsidR="009D4BB7" w:rsidRDefault="009D4BB7"/>
    <w:tbl>
      <w:tblPr>
        <w:tblStyle w:val="TableGrid"/>
        <w:tblW w:w="1014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780"/>
        <w:gridCol w:w="243"/>
      </w:tblGrid>
      <w:tr w:rsidR="009D4BB7" w14:paraId="0F296E2A" w14:textId="664636A8" w:rsidTr="006C13BF">
        <w:trPr>
          <w:trHeight w:val="340"/>
        </w:trPr>
        <w:tc>
          <w:tcPr>
            <w:tcW w:w="3124" w:type="dxa"/>
          </w:tcPr>
          <w:p w14:paraId="7337D3F7" w14:textId="77777777" w:rsidR="00952671" w:rsidRDefault="00952671" w:rsidP="009D4BB7">
            <w:pPr>
              <w:jc w:val="right"/>
            </w:pPr>
          </w:p>
          <w:p w14:paraId="131AC542" w14:textId="25F0A077" w:rsidR="009D4BB7" w:rsidRDefault="005872A5" w:rsidP="009D4BB7">
            <w:pPr>
              <w:jc w:val="right"/>
            </w:pPr>
            <w:r>
              <w:t>School e</w:t>
            </w:r>
            <w:r w:rsidR="009D4BB7">
              <w:t>mail</w:t>
            </w:r>
            <w:r>
              <w:t xml:space="preserve"> of teacher-in-charge</w:t>
            </w:r>
            <w:r w:rsidR="009D4BB7">
              <w:t>:</w:t>
            </w:r>
          </w:p>
        </w:tc>
        <w:tc>
          <w:tcPr>
            <w:tcW w:w="6780" w:type="dxa"/>
            <w:tcBorders>
              <w:bottom w:val="single" w:sz="4" w:space="0" w:color="auto"/>
            </w:tcBorders>
          </w:tcPr>
          <w:p w14:paraId="050E42E8" w14:textId="77777777" w:rsidR="009D4BB7" w:rsidRDefault="009D4BB7"/>
        </w:tc>
        <w:tc>
          <w:tcPr>
            <w:tcW w:w="243" w:type="dxa"/>
          </w:tcPr>
          <w:p w14:paraId="2EABC205" w14:textId="77777777" w:rsidR="009D4BB7" w:rsidRDefault="009D4BB7"/>
        </w:tc>
      </w:tr>
      <w:tr w:rsidR="009D4BB7" w14:paraId="043428F4" w14:textId="77777777" w:rsidTr="006C13BF">
        <w:trPr>
          <w:trHeight w:val="340"/>
        </w:trPr>
        <w:tc>
          <w:tcPr>
            <w:tcW w:w="3124" w:type="dxa"/>
            <w:vAlign w:val="bottom"/>
          </w:tcPr>
          <w:p w14:paraId="3BC7C038" w14:textId="77777777" w:rsidR="00D7086B" w:rsidRDefault="00D7086B" w:rsidP="00D7086B">
            <w:pPr>
              <w:jc w:val="right"/>
            </w:pPr>
          </w:p>
          <w:p w14:paraId="13586632" w14:textId="14DFFB82" w:rsidR="009D4BB7" w:rsidRDefault="009D4BB7" w:rsidP="00D7086B">
            <w:pPr>
              <w:jc w:val="right"/>
            </w:pPr>
            <w:r>
              <w:t>Preferred language:</w:t>
            </w:r>
            <w:r w:rsidR="005872A5">
              <w:t xml:space="preserve">  </w:t>
            </w:r>
          </w:p>
        </w:tc>
        <w:tc>
          <w:tcPr>
            <w:tcW w:w="6780" w:type="dxa"/>
            <w:tcBorders>
              <w:top w:val="single" w:sz="4" w:space="0" w:color="auto"/>
            </w:tcBorders>
          </w:tcPr>
          <w:p w14:paraId="586E9E04" w14:textId="77777777" w:rsidR="00070D7F" w:rsidRDefault="00070D7F"/>
          <w:p w14:paraId="415539F2" w14:textId="26A4F32C" w:rsidR="009D4BB7" w:rsidRDefault="00070D7F">
            <w:pPr>
              <w:rPr>
                <w:lang w:eastAsia="zh-CN"/>
              </w:rPr>
            </w:pPr>
            <w:r>
              <w:sym w:font="Symbol" w:char="F07F"/>
            </w:r>
            <w:r>
              <w:t xml:space="preserve"> Arabic    </w:t>
            </w:r>
            <w:r>
              <w:sym w:font="Symbol" w:char="F07F"/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hinese  </w:t>
            </w:r>
            <w:r>
              <w:sym w:font="Symbol" w:char="F07F"/>
            </w:r>
            <w:r>
              <w:t xml:space="preserve"> English   </w:t>
            </w:r>
            <w:r>
              <w:sym w:font="Symbol" w:char="F07F"/>
            </w:r>
            <w:r>
              <w:t xml:space="preserve"> French  </w:t>
            </w:r>
            <w:r>
              <w:sym w:font="Symbol" w:char="F07F"/>
            </w:r>
            <w:r>
              <w:t xml:space="preserve"> Russian  </w:t>
            </w:r>
            <w:r>
              <w:sym w:font="Symbol" w:char="F07F"/>
            </w:r>
            <w:r>
              <w:t xml:space="preserve"> Spanish</w:t>
            </w:r>
            <w:r w:rsidR="006C13BF">
              <w:t xml:space="preserve">  </w:t>
            </w:r>
            <w:r w:rsidR="006C13BF">
              <w:sym w:font="Symbol" w:char="F07F"/>
            </w:r>
            <w:r w:rsidR="006C13BF">
              <w:t xml:space="preserve"> </w:t>
            </w:r>
            <w:proofErr w:type="spellStart"/>
            <w:r w:rsidR="006C13BF">
              <w:t>Others</w:t>
            </w:r>
          </w:p>
        </w:tc>
        <w:tc>
          <w:tcPr>
            <w:tcW w:w="243" w:type="dxa"/>
          </w:tcPr>
          <w:p w14:paraId="7D9CD213" w14:textId="77777777" w:rsidR="009D4BB7" w:rsidRDefault="009D4BB7">
            <w:proofErr w:type="spellEnd"/>
          </w:p>
        </w:tc>
        <w:bookmarkStart w:id="0" w:name="_GoBack"/>
        <w:bookmarkEnd w:id="0"/>
      </w:tr>
      <w:tr w:rsidR="009D4BB7" w14:paraId="094EF90D" w14:textId="77777777" w:rsidTr="006C13BF">
        <w:trPr>
          <w:trHeight w:val="340"/>
        </w:trPr>
        <w:tc>
          <w:tcPr>
            <w:tcW w:w="3124" w:type="dxa"/>
          </w:tcPr>
          <w:p w14:paraId="787BC04B" w14:textId="77777777" w:rsidR="009D4BB7" w:rsidRDefault="009D4BB7" w:rsidP="009D4BB7">
            <w:pPr>
              <w:jc w:val="right"/>
            </w:pPr>
          </w:p>
        </w:tc>
        <w:tc>
          <w:tcPr>
            <w:tcW w:w="6780" w:type="dxa"/>
          </w:tcPr>
          <w:p w14:paraId="3E8CEA58" w14:textId="77777777" w:rsidR="009D4BB7" w:rsidRDefault="009D4BB7"/>
        </w:tc>
        <w:tc>
          <w:tcPr>
            <w:tcW w:w="243" w:type="dxa"/>
          </w:tcPr>
          <w:p w14:paraId="3F06F76D" w14:textId="77777777" w:rsidR="009D4BB7" w:rsidRDefault="009D4BB7"/>
        </w:tc>
      </w:tr>
      <w:tr w:rsidR="009D4BB7" w14:paraId="6BEB2EC7" w14:textId="77777777" w:rsidTr="006C13BF">
        <w:trPr>
          <w:trHeight w:val="340"/>
        </w:trPr>
        <w:tc>
          <w:tcPr>
            <w:tcW w:w="3124" w:type="dxa"/>
          </w:tcPr>
          <w:p w14:paraId="0C98D118" w14:textId="7DA97C40" w:rsidR="009D4BB7" w:rsidRDefault="009D4BB7" w:rsidP="009D4BB7">
            <w:pPr>
              <w:jc w:val="right"/>
            </w:pPr>
            <w:r>
              <w:t>Participation:</w:t>
            </w:r>
          </w:p>
        </w:tc>
        <w:tc>
          <w:tcPr>
            <w:tcW w:w="6780" w:type="dxa"/>
          </w:tcPr>
          <w:p w14:paraId="5D9A40F3" w14:textId="6136386C" w:rsidR="009D4BB7" w:rsidRDefault="009D4BB7">
            <w:r>
              <w:t xml:space="preserve">Competitor / Observer </w:t>
            </w:r>
          </w:p>
        </w:tc>
        <w:tc>
          <w:tcPr>
            <w:tcW w:w="243" w:type="dxa"/>
          </w:tcPr>
          <w:p w14:paraId="01BA8774" w14:textId="77777777" w:rsidR="009D4BB7" w:rsidRDefault="009D4BB7"/>
        </w:tc>
      </w:tr>
      <w:tr w:rsidR="00161DF0" w14:paraId="3A80B6B1" w14:textId="77777777" w:rsidTr="006C13BF">
        <w:trPr>
          <w:trHeight w:val="340"/>
        </w:trPr>
        <w:tc>
          <w:tcPr>
            <w:tcW w:w="3124" w:type="dxa"/>
          </w:tcPr>
          <w:p w14:paraId="3EDB5352" w14:textId="77777777" w:rsidR="00161DF0" w:rsidRDefault="00161DF0" w:rsidP="009D4BB7">
            <w:pPr>
              <w:jc w:val="right"/>
            </w:pPr>
          </w:p>
        </w:tc>
        <w:tc>
          <w:tcPr>
            <w:tcW w:w="6780" w:type="dxa"/>
          </w:tcPr>
          <w:p w14:paraId="7F1853FE" w14:textId="77777777" w:rsidR="00161DF0" w:rsidRDefault="00161DF0"/>
        </w:tc>
        <w:tc>
          <w:tcPr>
            <w:tcW w:w="243" w:type="dxa"/>
          </w:tcPr>
          <w:p w14:paraId="635B23FE" w14:textId="77777777" w:rsidR="00161DF0" w:rsidRDefault="00161DF0"/>
        </w:tc>
      </w:tr>
    </w:tbl>
    <w:p w14:paraId="25D21BFB" w14:textId="307FB931" w:rsidR="000909FD" w:rsidRDefault="000909FD"/>
    <w:p w14:paraId="0848B152" w14:textId="77777777" w:rsidR="00871876" w:rsidRDefault="00871876" w:rsidP="00871876">
      <w:pPr>
        <w:pStyle w:val="Heading2"/>
      </w:pPr>
      <w:r w:rsidRPr="009C220D">
        <w:t>Disclaimer and Signature</w:t>
      </w:r>
    </w:p>
    <w:p w14:paraId="67C74AA3" w14:textId="61AA0571" w:rsidR="00871876" w:rsidRPr="005114CE" w:rsidRDefault="00871876" w:rsidP="00490804">
      <w:pPr>
        <w:pStyle w:val="Italic"/>
      </w:pPr>
      <w:r w:rsidRPr="005114CE">
        <w:t xml:space="preserve">I certify that </w:t>
      </w:r>
      <w:r w:rsidR="000909FD">
        <w:t>the information I provided</w:t>
      </w:r>
      <w:r w:rsidRPr="005114CE">
        <w:t xml:space="preserve"> are true and complete to the best of my knowledge.</w:t>
      </w:r>
    </w:p>
    <w:p w14:paraId="638743BA" w14:textId="73FEC5FB" w:rsidR="00871876" w:rsidRPr="00871876" w:rsidRDefault="00871876" w:rsidP="00490804">
      <w:pPr>
        <w:pStyle w:val="Italic"/>
      </w:pPr>
      <w:r w:rsidRPr="005114CE">
        <w:t xml:space="preserve">If this application leads to </w:t>
      </w:r>
      <w:r w:rsidR="000909FD">
        <w:t>acceptance</w:t>
      </w:r>
      <w:r w:rsidRPr="005114CE">
        <w:t>, I understand that false or misleading information in my application</w:t>
      </w:r>
      <w:r w:rsidR="000909FD">
        <w:t xml:space="preserve"> </w:t>
      </w:r>
      <w:r w:rsidRPr="005114CE">
        <w:t xml:space="preserve">may result in </w:t>
      </w:r>
      <w:r w:rsidR="000909FD">
        <w:t xml:space="preserve">the </w:t>
      </w:r>
      <w:r w:rsidR="005872A5">
        <w:t xml:space="preserve">revocation of this </w:t>
      </w:r>
      <w:r w:rsidR="006C13BF">
        <w:t>application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2"/>
        <w:gridCol w:w="6145"/>
        <w:gridCol w:w="674"/>
        <w:gridCol w:w="2189"/>
      </w:tblGrid>
      <w:tr w:rsidR="000D2539" w:rsidRPr="005114CE" w14:paraId="675C49BB" w14:textId="77777777" w:rsidTr="00330050">
        <w:trPr>
          <w:trHeight w:val="432"/>
        </w:trPr>
        <w:tc>
          <w:tcPr>
            <w:tcW w:w="1072" w:type="dxa"/>
            <w:vAlign w:val="bottom"/>
          </w:tcPr>
          <w:p w14:paraId="573E21B7" w14:textId="77777777" w:rsidR="000D2539" w:rsidRPr="005114CE" w:rsidRDefault="000D2539" w:rsidP="00490804">
            <w:r w:rsidRPr="005114CE">
              <w:t>Signature:</w:t>
            </w:r>
          </w:p>
        </w:tc>
        <w:tc>
          <w:tcPr>
            <w:tcW w:w="6145" w:type="dxa"/>
            <w:tcBorders>
              <w:bottom w:val="single" w:sz="4" w:space="0" w:color="auto"/>
            </w:tcBorders>
            <w:vAlign w:val="bottom"/>
          </w:tcPr>
          <w:p w14:paraId="05A05FF2" w14:textId="77777777" w:rsidR="000D2539" w:rsidRPr="005114CE" w:rsidRDefault="000D2539" w:rsidP="00682C69">
            <w:pPr>
              <w:pStyle w:val="FieldText"/>
            </w:pPr>
          </w:p>
        </w:tc>
        <w:tc>
          <w:tcPr>
            <w:tcW w:w="674" w:type="dxa"/>
            <w:vAlign w:val="bottom"/>
          </w:tcPr>
          <w:p w14:paraId="748D810E" w14:textId="77777777" w:rsidR="000D2539" w:rsidRPr="005114CE" w:rsidRDefault="000D2539" w:rsidP="00C92A3C">
            <w:pPr>
              <w:pStyle w:val="Heading4"/>
            </w:pPr>
            <w:r w:rsidRPr="005114CE">
              <w:t>Date: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bottom"/>
          </w:tcPr>
          <w:p w14:paraId="739CF47D" w14:textId="77777777" w:rsidR="000D2539" w:rsidRPr="005114CE" w:rsidRDefault="000D2539" w:rsidP="00682C69">
            <w:pPr>
              <w:pStyle w:val="FieldText"/>
            </w:pPr>
          </w:p>
        </w:tc>
      </w:tr>
    </w:tbl>
    <w:p w14:paraId="5A85818B" w14:textId="4BFC3A7E" w:rsidR="005F6E87" w:rsidRDefault="005F6E87" w:rsidP="004E34C6"/>
    <w:p w14:paraId="2506E184" w14:textId="77777777" w:rsidR="007D4BA9" w:rsidRDefault="007D4BA9" w:rsidP="004E34C6"/>
    <w:tbl>
      <w:tblPr>
        <w:tblpPr w:leftFromText="180" w:rightFromText="180" w:vertAnchor="text" w:horzAnchor="margin" w:tblpXSpec="right" w:tblpY="333"/>
        <w:tblW w:w="4570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3"/>
        <w:gridCol w:w="283"/>
        <w:gridCol w:w="2270"/>
        <w:gridCol w:w="284"/>
        <w:gridCol w:w="2411"/>
        <w:gridCol w:w="283"/>
        <w:gridCol w:w="2269"/>
      </w:tblGrid>
      <w:tr w:rsidR="007D4BA9" w:rsidRPr="009C220D" w14:paraId="4EC88FE3" w14:textId="77777777" w:rsidTr="00B56E73">
        <w:trPr>
          <w:trHeight w:val="386"/>
        </w:trPr>
        <w:tc>
          <w:tcPr>
            <w:tcW w:w="1414" w:type="dxa"/>
          </w:tcPr>
          <w:p w14:paraId="190940AF" w14:textId="77777777" w:rsidR="007D4BA9" w:rsidRPr="00D966C7" w:rsidRDefault="007D4BA9" w:rsidP="00B56E73">
            <w:pPr>
              <w:jc w:val="righ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t>En</w:t>
            </w:r>
            <w:r w:rsidRPr="00D966C7">
              <w:rPr>
                <w:rFonts w:cstheme="minorHAnsi"/>
                <w:color w:val="A6A6A6" w:themeColor="background1" w:themeShade="A6"/>
                <w:sz w:val="18"/>
                <w:szCs w:val="18"/>
              </w:rPr>
              <w:t>quir</w:t>
            </w: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t>ies</w:t>
            </w:r>
            <w:r w:rsidRPr="00D966C7">
              <w:rPr>
                <w:rFonts w:cstheme="minorHAnsi"/>
                <w:color w:val="A6A6A6" w:themeColor="background1" w:themeShade="A6"/>
                <w:sz w:val="18"/>
                <w:szCs w:val="18"/>
              </w:rPr>
              <w:t>:</w:t>
            </w:r>
          </w:p>
        </w:tc>
        <w:tc>
          <w:tcPr>
            <w:tcW w:w="283" w:type="dxa"/>
          </w:tcPr>
          <w:p w14:paraId="130344CE" w14:textId="77777777" w:rsidR="007D4BA9" w:rsidRPr="00275CE6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270" w:type="dxa"/>
          </w:tcPr>
          <w:p w14:paraId="7F735465" w14:textId="0FFE3249" w:rsidR="007D4BA9" w:rsidRPr="00D966C7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info@ibcol.org</w:t>
            </w: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  <w:t>info@idsol.org</w:t>
            </w:r>
          </w:p>
        </w:tc>
        <w:tc>
          <w:tcPr>
            <w:tcW w:w="284" w:type="dxa"/>
          </w:tcPr>
          <w:p w14:paraId="0679A46D" w14:textId="77777777" w:rsidR="007D4BA9" w:rsidRDefault="007D4BA9" w:rsidP="00B56E73">
            <w:pPr>
              <w:pStyle w:val="Heading4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411" w:type="dxa"/>
          </w:tcPr>
          <w:p w14:paraId="03A59549" w14:textId="77777777" w:rsidR="007D4BA9" w:rsidRPr="00D966C7" w:rsidRDefault="007D4BA9" w:rsidP="00B56E73">
            <w:pPr>
              <w:pStyle w:val="Heading4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t>Website:</w:t>
            </w:r>
          </w:p>
        </w:tc>
        <w:tc>
          <w:tcPr>
            <w:tcW w:w="283" w:type="dxa"/>
          </w:tcPr>
          <w:p w14:paraId="025CC107" w14:textId="77777777" w:rsidR="007D4BA9" w:rsidRPr="00D7086B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269" w:type="dxa"/>
          </w:tcPr>
          <w:p w14:paraId="3B65E32A" w14:textId="77777777" w:rsidR="007D4BA9" w:rsidRPr="00D966C7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  <w:r w:rsidRPr="00D7086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https://ibcol.org/</w:t>
            </w: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 xml:space="preserve"> </w:t>
            </w: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</w:r>
            <w:r w:rsidRPr="00D7086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https://idsol.org/</w:t>
            </w:r>
          </w:p>
        </w:tc>
      </w:tr>
      <w:tr w:rsidR="007D4BA9" w:rsidRPr="009C220D" w14:paraId="49CC7452" w14:textId="77777777" w:rsidTr="00B56E73">
        <w:trPr>
          <w:trHeight w:val="386"/>
        </w:trPr>
        <w:tc>
          <w:tcPr>
            <w:tcW w:w="1414" w:type="dxa"/>
          </w:tcPr>
          <w:p w14:paraId="14830D49" w14:textId="77777777" w:rsidR="007D4BA9" w:rsidRDefault="007D4BA9" w:rsidP="00B56E73">
            <w:pPr>
              <w:pStyle w:val="Heading4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83" w:type="dxa"/>
          </w:tcPr>
          <w:p w14:paraId="02A1561B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270" w:type="dxa"/>
          </w:tcPr>
          <w:p w14:paraId="02710036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84" w:type="dxa"/>
          </w:tcPr>
          <w:p w14:paraId="4421C626" w14:textId="77777777" w:rsidR="007D4BA9" w:rsidRDefault="007D4BA9" w:rsidP="00B56E73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411" w:type="dxa"/>
          </w:tcPr>
          <w:p w14:paraId="5EBB88EC" w14:textId="77777777" w:rsidR="007D4BA9" w:rsidRDefault="007D4BA9" w:rsidP="00B56E73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83" w:type="dxa"/>
          </w:tcPr>
          <w:p w14:paraId="5B80B839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69" w:type="dxa"/>
          </w:tcPr>
          <w:p w14:paraId="74285186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</w:p>
        </w:tc>
      </w:tr>
      <w:tr w:rsidR="007D4BA9" w:rsidRPr="009C220D" w14:paraId="71917627" w14:textId="77777777" w:rsidTr="00B56E73">
        <w:trPr>
          <w:trHeight w:val="386"/>
        </w:trPr>
        <w:tc>
          <w:tcPr>
            <w:tcW w:w="1414" w:type="dxa"/>
          </w:tcPr>
          <w:p w14:paraId="7F44C8D5" w14:textId="77777777" w:rsidR="007D4BA9" w:rsidRDefault="007D4BA9" w:rsidP="00B56E73">
            <w:pPr>
              <w:pStyle w:val="Heading4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  <w:p w14:paraId="0CD99DA0" w14:textId="77777777" w:rsidR="007D4BA9" w:rsidRPr="00D966C7" w:rsidRDefault="007D4BA9" w:rsidP="00B56E73">
            <w:pPr>
              <w:jc w:val="righ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t>Address:</w:t>
            </w:r>
          </w:p>
        </w:tc>
        <w:tc>
          <w:tcPr>
            <w:tcW w:w="283" w:type="dxa"/>
          </w:tcPr>
          <w:p w14:paraId="1380BB8D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270" w:type="dxa"/>
          </w:tcPr>
          <w:p w14:paraId="4CA7BB15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  <w:p w14:paraId="59C0EA92" w14:textId="77777777" w:rsidR="007D4BA9" w:rsidRPr="00D966C7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 xml:space="preserve">IDSOL AMER </w:t>
            </w: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</w: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 xml:space="preserve">Americas-Oceania </w:t>
            </w: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</w: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</w: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Office International Data Science Olympiad 2857 Sherwood Heights Drive Oakville, Ontario, L6J 7J9 Canada</w:t>
            </w:r>
          </w:p>
        </w:tc>
        <w:tc>
          <w:tcPr>
            <w:tcW w:w="284" w:type="dxa"/>
          </w:tcPr>
          <w:p w14:paraId="58F3C9FD" w14:textId="77777777" w:rsidR="007D4BA9" w:rsidRDefault="007D4BA9" w:rsidP="00B56E73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2411" w:type="dxa"/>
          </w:tcPr>
          <w:p w14:paraId="1B98DEC8" w14:textId="77777777" w:rsidR="007D4BA9" w:rsidRDefault="007D4BA9" w:rsidP="00B56E73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  <w:p w14:paraId="52A75966" w14:textId="25DBD6FD" w:rsidR="007D4BA9" w:rsidRPr="00D966C7" w:rsidRDefault="007D4BA9" w:rsidP="00B56E73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IDSOL EMEA </w:t>
            </w: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br/>
            </w:r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Europe-Middle East-Africa </w:t>
            </w: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br/>
            </w: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br/>
            </w:r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International Data Science Olympiad Harju </w:t>
            </w:r>
            <w:proofErr w:type="spellStart"/>
            <w:r w:rsidR="006F327B">
              <w:rPr>
                <w:rFonts w:cstheme="minorHAnsi"/>
                <w:color w:val="A6A6A6" w:themeColor="background1" w:themeShade="A6"/>
                <w:sz w:val="18"/>
                <w:szCs w:val="18"/>
              </w:rPr>
              <w:t>M</w:t>
            </w:r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>aakond</w:t>
            </w:r>
            <w:proofErr w:type="spellEnd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, </w:t>
            </w:r>
            <w:proofErr w:type="spellStart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>Kesklinna</w:t>
            </w:r>
            <w:proofErr w:type="spellEnd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 </w:t>
            </w:r>
            <w:proofErr w:type="spellStart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>linnaosa</w:t>
            </w:r>
            <w:proofErr w:type="spellEnd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, </w:t>
            </w:r>
            <w:proofErr w:type="spellStart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>Narva</w:t>
            </w:r>
            <w:proofErr w:type="spellEnd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 </w:t>
            </w:r>
            <w:proofErr w:type="spellStart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>mnt</w:t>
            </w:r>
            <w:proofErr w:type="spellEnd"/>
            <w:r w:rsidRPr="00275CE6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 5, 10117, Tallinn, Estonia</w:t>
            </w:r>
          </w:p>
        </w:tc>
        <w:tc>
          <w:tcPr>
            <w:tcW w:w="283" w:type="dxa"/>
          </w:tcPr>
          <w:p w14:paraId="791D877A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69" w:type="dxa"/>
          </w:tcPr>
          <w:p w14:paraId="7CE342F6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</w:p>
          <w:p w14:paraId="358CCA15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IDSOL APAC</w:t>
            </w:r>
          </w:p>
          <w:p w14:paraId="75316510" w14:textId="75A8B4BD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 xml:space="preserve">Asia-Pacific </w:t>
            </w:r>
          </w:p>
          <w:p w14:paraId="02FF0410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</w:p>
          <w:p w14:paraId="1D2542DA" w14:textId="77777777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 xml:space="preserve">International Data Science Olympiad 6 On Ping Street, </w:t>
            </w:r>
          </w:p>
          <w:p w14:paraId="0C4B86FF" w14:textId="43974455" w:rsidR="007D4BA9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proofErr w:type="spellStart"/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Shek</w:t>
            </w:r>
            <w:proofErr w:type="spellEnd"/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Mun</w:t>
            </w:r>
            <w:proofErr w:type="spellEnd"/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, Shatin,</w:t>
            </w:r>
          </w:p>
          <w:p w14:paraId="4886AC6C" w14:textId="77777777" w:rsidR="007D4BA9" w:rsidRPr="00275CE6" w:rsidRDefault="007D4BA9" w:rsidP="00B56E73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275CE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New Territories, Hong Kong</w:t>
            </w:r>
          </w:p>
        </w:tc>
      </w:tr>
    </w:tbl>
    <w:p w14:paraId="3B89D539" w14:textId="3CAFE63C" w:rsidR="00D7086B" w:rsidRDefault="00D7086B" w:rsidP="004E34C6"/>
    <w:p w14:paraId="43205F7E" w14:textId="77777777" w:rsidR="007D4BA9" w:rsidRDefault="007D4BA9" w:rsidP="004E34C6"/>
    <w:p w14:paraId="09F0AC47" w14:textId="77777777" w:rsidR="00D7086B" w:rsidRDefault="00D7086B" w:rsidP="004E34C6"/>
    <w:p w14:paraId="24691871" w14:textId="77777777" w:rsidR="000909FD" w:rsidRPr="004E34C6" w:rsidRDefault="000909FD" w:rsidP="004E34C6"/>
    <w:sectPr w:rsidR="000909FD" w:rsidRPr="004E34C6" w:rsidSect="00856C35">
      <w:footerReference w:type="default" r:id="rId11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B0B19" w14:textId="77777777" w:rsidR="0082013E" w:rsidRDefault="0082013E" w:rsidP="00176E67">
      <w:r>
        <w:separator/>
      </w:r>
    </w:p>
  </w:endnote>
  <w:endnote w:type="continuationSeparator" w:id="0">
    <w:p w14:paraId="27739A80" w14:textId="77777777" w:rsidR="0082013E" w:rsidRDefault="0082013E" w:rsidP="00176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631626"/>
      <w:docPartObj>
        <w:docPartGallery w:val="Page Numbers (Bottom of Page)"/>
        <w:docPartUnique/>
      </w:docPartObj>
    </w:sdtPr>
    <w:sdtEndPr/>
    <w:sdtContent>
      <w:p w14:paraId="6D9A6709" w14:textId="77777777" w:rsidR="00176E67" w:rsidRDefault="00586957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76E6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D3558A" w14:textId="77777777" w:rsidR="0082013E" w:rsidRDefault="0082013E" w:rsidP="00176E67">
      <w:r>
        <w:separator/>
      </w:r>
    </w:p>
  </w:footnote>
  <w:footnote w:type="continuationSeparator" w:id="0">
    <w:p w14:paraId="1F83D357" w14:textId="77777777" w:rsidR="0082013E" w:rsidRDefault="0082013E" w:rsidP="00176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BFE22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81C8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760B9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3C8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03E1BE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7456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7664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4C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E54A7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5CE3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E6C14B0"/>
    <w:multiLevelType w:val="multilevel"/>
    <w:tmpl w:val="9B5ED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stylePaneFormatFilter w:val="7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1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23"/>
    <w:rsid w:val="000071F7"/>
    <w:rsid w:val="00010B00"/>
    <w:rsid w:val="0002798A"/>
    <w:rsid w:val="00070D7F"/>
    <w:rsid w:val="00083002"/>
    <w:rsid w:val="00087B85"/>
    <w:rsid w:val="000909FD"/>
    <w:rsid w:val="00096765"/>
    <w:rsid w:val="000A01F1"/>
    <w:rsid w:val="000C1163"/>
    <w:rsid w:val="000C797A"/>
    <w:rsid w:val="000D2539"/>
    <w:rsid w:val="000D2BB8"/>
    <w:rsid w:val="000F2DF4"/>
    <w:rsid w:val="000F6783"/>
    <w:rsid w:val="00120C95"/>
    <w:rsid w:val="00120D1C"/>
    <w:rsid w:val="0014663E"/>
    <w:rsid w:val="00153BA1"/>
    <w:rsid w:val="00161DF0"/>
    <w:rsid w:val="00176E67"/>
    <w:rsid w:val="00180664"/>
    <w:rsid w:val="001903F7"/>
    <w:rsid w:val="0019395E"/>
    <w:rsid w:val="001B78CC"/>
    <w:rsid w:val="001D6B76"/>
    <w:rsid w:val="001F09F3"/>
    <w:rsid w:val="00211828"/>
    <w:rsid w:val="00250014"/>
    <w:rsid w:val="002535BB"/>
    <w:rsid w:val="0025788D"/>
    <w:rsid w:val="00274568"/>
    <w:rsid w:val="00275BB5"/>
    <w:rsid w:val="00275CE6"/>
    <w:rsid w:val="00286F6A"/>
    <w:rsid w:val="00291C8C"/>
    <w:rsid w:val="002A1ECE"/>
    <w:rsid w:val="002A2510"/>
    <w:rsid w:val="002A6FA9"/>
    <w:rsid w:val="002A71CC"/>
    <w:rsid w:val="002B4D1D"/>
    <w:rsid w:val="002C10B1"/>
    <w:rsid w:val="002D222A"/>
    <w:rsid w:val="003076FD"/>
    <w:rsid w:val="00317005"/>
    <w:rsid w:val="00330050"/>
    <w:rsid w:val="00335259"/>
    <w:rsid w:val="00355A88"/>
    <w:rsid w:val="00360967"/>
    <w:rsid w:val="003929F1"/>
    <w:rsid w:val="00393E0B"/>
    <w:rsid w:val="003A1B63"/>
    <w:rsid w:val="003A41A1"/>
    <w:rsid w:val="003B2326"/>
    <w:rsid w:val="003C3C1D"/>
    <w:rsid w:val="00400251"/>
    <w:rsid w:val="004238A9"/>
    <w:rsid w:val="00437ED0"/>
    <w:rsid w:val="00440CD8"/>
    <w:rsid w:val="00443837"/>
    <w:rsid w:val="00447DAA"/>
    <w:rsid w:val="00450F66"/>
    <w:rsid w:val="004562D6"/>
    <w:rsid w:val="00461739"/>
    <w:rsid w:val="00467865"/>
    <w:rsid w:val="0048685F"/>
    <w:rsid w:val="00490804"/>
    <w:rsid w:val="004A1437"/>
    <w:rsid w:val="004A4198"/>
    <w:rsid w:val="004A54EA"/>
    <w:rsid w:val="004B0578"/>
    <w:rsid w:val="004C7FBF"/>
    <w:rsid w:val="004E34C6"/>
    <w:rsid w:val="004F62AD"/>
    <w:rsid w:val="004F77C7"/>
    <w:rsid w:val="00501AE8"/>
    <w:rsid w:val="00504B65"/>
    <w:rsid w:val="005114CE"/>
    <w:rsid w:val="0052122B"/>
    <w:rsid w:val="005557F6"/>
    <w:rsid w:val="00563778"/>
    <w:rsid w:val="00583AD3"/>
    <w:rsid w:val="00586957"/>
    <w:rsid w:val="005872A5"/>
    <w:rsid w:val="0059546C"/>
    <w:rsid w:val="005B4AE2"/>
    <w:rsid w:val="005E63CC"/>
    <w:rsid w:val="005F6E87"/>
    <w:rsid w:val="00607FED"/>
    <w:rsid w:val="00613129"/>
    <w:rsid w:val="00617C65"/>
    <w:rsid w:val="0063459A"/>
    <w:rsid w:val="0066126B"/>
    <w:rsid w:val="00682C69"/>
    <w:rsid w:val="006C13BF"/>
    <w:rsid w:val="006D2635"/>
    <w:rsid w:val="006D779C"/>
    <w:rsid w:val="006E4F63"/>
    <w:rsid w:val="006E729E"/>
    <w:rsid w:val="006F327B"/>
    <w:rsid w:val="007056B6"/>
    <w:rsid w:val="00722A00"/>
    <w:rsid w:val="00724FA4"/>
    <w:rsid w:val="007325A9"/>
    <w:rsid w:val="0075451A"/>
    <w:rsid w:val="007602AC"/>
    <w:rsid w:val="00774B67"/>
    <w:rsid w:val="00786E50"/>
    <w:rsid w:val="00793AC6"/>
    <w:rsid w:val="007A71DE"/>
    <w:rsid w:val="007B199B"/>
    <w:rsid w:val="007B6119"/>
    <w:rsid w:val="007C1DA0"/>
    <w:rsid w:val="007C71B8"/>
    <w:rsid w:val="007D4BA9"/>
    <w:rsid w:val="007E2A15"/>
    <w:rsid w:val="007E56C4"/>
    <w:rsid w:val="007F3D5B"/>
    <w:rsid w:val="008107D6"/>
    <w:rsid w:val="0082013E"/>
    <w:rsid w:val="00841645"/>
    <w:rsid w:val="00852EC6"/>
    <w:rsid w:val="00856C35"/>
    <w:rsid w:val="00871876"/>
    <w:rsid w:val="008753A7"/>
    <w:rsid w:val="00875B48"/>
    <w:rsid w:val="008810AD"/>
    <w:rsid w:val="0088782D"/>
    <w:rsid w:val="008B7081"/>
    <w:rsid w:val="008D7A67"/>
    <w:rsid w:val="008F2F8A"/>
    <w:rsid w:val="008F5BCD"/>
    <w:rsid w:val="00902964"/>
    <w:rsid w:val="00920507"/>
    <w:rsid w:val="00933455"/>
    <w:rsid w:val="0094790F"/>
    <w:rsid w:val="00952671"/>
    <w:rsid w:val="0096686A"/>
    <w:rsid w:val="00966B90"/>
    <w:rsid w:val="009737B7"/>
    <w:rsid w:val="009802C4"/>
    <w:rsid w:val="009976D9"/>
    <w:rsid w:val="00997A3E"/>
    <w:rsid w:val="009A12D5"/>
    <w:rsid w:val="009A4EA3"/>
    <w:rsid w:val="009A55DC"/>
    <w:rsid w:val="009C220D"/>
    <w:rsid w:val="009D4BB7"/>
    <w:rsid w:val="009E05DF"/>
    <w:rsid w:val="00A211B2"/>
    <w:rsid w:val="00A2727E"/>
    <w:rsid w:val="00A35524"/>
    <w:rsid w:val="00A60C9E"/>
    <w:rsid w:val="00A74F99"/>
    <w:rsid w:val="00A82BA3"/>
    <w:rsid w:val="00A94ACC"/>
    <w:rsid w:val="00AA2EA7"/>
    <w:rsid w:val="00AE6FA4"/>
    <w:rsid w:val="00B03907"/>
    <w:rsid w:val="00B10923"/>
    <w:rsid w:val="00B11811"/>
    <w:rsid w:val="00B266F1"/>
    <w:rsid w:val="00B30412"/>
    <w:rsid w:val="00B311E1"/>
    <w:rsid w:val="00B3290B"/>
    <w:rsid w:val="00B4735C"/>
    <w:rsid w:val="00B56E73"/>
    <w:rsid w:val="00B579DF"/>
    <w:rsid w:val="00B66754"/>
    <w:rsid w:val="00B90EC2"/>
    <w:rsid w:val="00BA0FAA"/>
    <w:rsid w:val="00BA268F"/>
    <w:rsid w:val="00BC07E3"/>
    <w:rsid w:val="00C0735A"/>
    <w:rsid w:val="00C079CA"/>
    <w:rsid w:val="00C22E05"/>
    <w:rsid w:val="00C45FDA"/>
    <w:rsid w:val="00C67741"/>
    <w:rsid w:val="00C74647"/>
    <w:rsid w:val="00C76039"/>
    <w:rsid w:val="00C76480"/>
    <w:rsid w:val="00C80AD2"/>
    <w:rsid w:val="00C92A3C"/>
    <w:rsid w:val="00C92FD6"/>
    <w:rsid w:val="00CE5DC7"/>
    <w:rsid w:val="00CE7D54"/>
    <w:rsid w:val="00D14E73"/>
    <w:rsid w:val="00D55AFA"/>
    <w:rsid w:val="00D6155E"/>
    <w:rsid w:val="00D7086B"/>
    <w:rsid w:val="00D83A19"/>
    <w:rsid w:val="00D86A85"/>
    <w:rsid w:val="00D90A75"/>
    <w:rsid w:val="00D966C7"/>
    <w:rsid w:val="00DA4514"/>
    <w:rsid w:val="00DC47A2"/>
    <w:rsid w:val="00DE1551"/>
    <w:rsid w:val="00DE1A09"/>
    <w:rsid w:val="00DE7FB7"/>
    <w:rsid w:val="00E106E2"/>
    <w:rsid w:val="00E20DDA"/>
    <w:rsid w:val="00E32A8B"/>
    <w:rsid w:val="00E36054"/>
    <w:rsid w:val="00E37E7B"/>
    <w:rsid w:val="00E46E04"/>
    <w:rsid w:val="00E87396"/>
    <w:rsid w:val="00E96F6F"/>
    <w:rsid w:val="00EA4D32"/>
    <w:rsid w:val="00EB478A"/>
    <w:rsid w:val="00EC42A3"/>
    <w:rsid w:val="00F177B1"/>
    <w:rsid w:val="00F71893"/>
    <w:rsid w:val="00F83033"/>
    <w:rsid w:val="00F966AA"/>
    <w:rsid w:val="00FB538F"/>
    <w:rsid w:val="00FC3071"/>
    <w:rsid w:val="00FD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609749"/>
  <w15:docId w15:val="{9A9EC435-6002-42BF-930A-821E1D20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E67"/>
    <w:rPr>
      <w:rFonts w:asciiTheme="minorHAnsi" w:hAnsiTheme="minorHAnsi"/>
      <w:sz w:val="19"/>
      <w:szCs w:val="24"/>
    </w:rPr>
  </w:style>
  <w:style w:type="paragraph" w:styleId="Heading1">
    <w:name w:val="heading 1"/>
    <w:basedOn w:val="Normal"/>
    <w:next w:val="Normal"/>
    <w:qFormat/>
    <w:rsid w:val="00856C35"/>
    <w:pPr>
      <w:spacing w:before="200" w:after="120"/>
      <w:outlineLvl w:val="0"/>
    </w:pPr>
    <w:rPr>
      <w:rFonts w:asciiTheme="majorHAnsi" w:hAnsiTheme="majorHAnsi"/>
      <w:b/>
      <w:sz w:val="24"/>
    </w:rPr>
  </w:style>
  <w:style w:type="paragraph" w:styleId="Heading2">
    <w:name w:val="heading 2"/>
    <w:basedOn w:val="Normal"/>
    <w:next w:val="Normal"/>
    <w:link w:val="Heading2Char"/>
    <w:qFormat/>
    <w:rsid w:val="00176E67"/>
    <w:pPr>
      <w:keepNext/>
      <w:shd w:val="clear" w:color="auto" w:fill="595959" w:themeFill="text1" w:themeFillTint="A6"/>
      <w:spacing w:before="200"/>
      <w:jc w:val="center"/>
      <w:outlineLvl w:val="1"/>
    </w:pPr>
    <w:rPr>
      <w:rFonts w:asciiTheme="majorHAnsi" w:hAnsiTheme="majorHAnsi"/>
      <w:b/>
      <w:color w:val="FFFFFF" w:themeColor="background1"/>
      <w:sz w:val="22"/>
    </w:rPr>
  </w:style>
  <w:style w:type="paragraph" w:styleId="Heading3">
    <w:name w:val="heading 3"/>
    <w:basedOn w:val="Normal"/>
    <w:next w:val="Normal"/>
    <w:qFormat/>
    <w:rsid w:val="00490804"/>
    <w:pPr>
      <w:outlineLvl w:val="2"/>
    </w:pPr>
    <w:rPr>
      <w:i/>
      <w:sz w:val="1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0804"/>
    <w:pPr>
      <w:jc w:val="right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90804"/>
    <w:rPr>
      <w:rFonts w:asciiTheme="minorHAnsi" w:hAnsiTheme="minorHAnsi"/>
      <w:sz w:val="19"/>
      <w:szCs w:val="24"/>
    </w:rPr>
  </w:style>
  <w:style w:type="paragraph" w:styleId="BalloonText">
    <w:name w:val="Balloon Text"/>
    <w:basedOn w:val="Normal"/>
    <w:semiHidden/>
    <w:rsid w:val="0002798A"/>
    <w:rPr>
      <w:rFonts w:ascii="Tahoma" w:hAnsi="Tahoma" w:cs="Tahoma"/>
      <w:sz w:val="16"/>
      <w:szCs w:val="16"/>
    </w:rPr>
  </w:style>
  <w:style w:type="paragraph" w:customStyle="1" w:styleId="Italic">
    <w:name w:val="Italic"/>
    <w:basedOn w:val="Normal"/>
    <w:qFormat/>
    <w:rsid w:val="00490804"/>
    <w:pPr>
      <w:spacing w:before="120" w:after="60"/>
    </w:pPr>
    <w:rPr>
      <w:i/>
      <w:sz w:val="20"/>
      <w:szCs w:val="20"/>
    </w:rPr>
  </w:style>
  <w:style w:type="paragraph" w:customStyle="1" w:styleId="Checkbox">
    <w:name w:val="Checkbox"/>
    <w:basedOn w:val="Normal"/>
    <w:next w:val="Normal"/>
    <w:qFormat/>
    <w:rsid w:val="00490804"/>
    <w:pPr>
      <w:jc w:val="center"/>
    </w:pPr>
    <w:rPr>
      <w:sz w:val="17"/>
      <w:szCs w:val="19"/>
    </w:rPr>
  </w:style>
  <w:style w:type="paragraph" w:customStyle="1" w:styleId="FieldText">
    <w:name w:val="Field Text"/>
    <w:basedOn w:val="Normal"/>
    <w:link w:val="FieldTextChar"/>
    <w:qFormat/>
    <w:rsid w:val="00490804"/>
    <w:rPr>
      <w:b/>
      <w:szCs w:val="19"/>
    </w:rPr>
  </w:style>
  <w:style w:type="character" w:customStyle="1" w:styleId="FieldTextChar">
    <w:name w:val="Field Text Char"/>
    <w:basedOn w:val="DefaultParagraphFont"/>
    <w:link w:val="FieldText"/>
    <w:rsid w:val="00490804"/>
    <w:rPr>
      <w:rFonts w:ascii="Arial" w:hAnsi="Arial"/>
      <w:b/>
      <w:sz w:val="19"/>
      <w:szCs w:val="19"/>
      <w:lang w:val="en-US" w:eastAsia="en-US" w:bidi="ar-SA"/>
    </w:rPr>
  </w:style>
  <w:style w:type="table" w:styleId="TableGrid">
    <w:name w:val="Table Grid"/>
    <w:basedOn w:val="TableNormal"/>
    <w:uiPriority w:val="59"/>
    <w:rsid w:val="00856C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nyName">
    <w:name w:val="Company Name"/>
    <w:basedOn w:val="Normal"/>
    <w:qFormat/>
    <w:rsid w:val="00176E67"/>
    <w:pPr>
      <w:jc w:val="right"/>
    </w:pPr>
    <w:rPr>
      <w:rFonts w:asciiTheme="majorHAnsi" w:hAnsiTheme="majorHAnsi"/>
      <w:b/>
      <w:color w:val="595959" w:themeColor="text1" w:themeTint="A6"/>
      <w:sz w:val="36"/>
    </w:rPr>
  </w:style>
  <w:style w:type="paragraph" w:styleId="Header">
    <w:name w:val="header"/>
    <w:basedOn w:val="Normal"/>
    <w:link w:val="HeaderChar"/>
    <w:uiPriority w:val="99"/>
    <w:semiHidden/>
    <w:unhideWhenUsed/>
    <w:rsid w:val="00176E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6E67"/>
    <w:rPr>
      <w:rFonts w:asciiTheme="minorHAnsi" w:hAnsiTheme="minorHAnsi"/>
      <w:sz w:val="19"/>
      <w:szCs w:val="24"/>
    </w:rPr>
  </w:style>
  <w:style w:type="paragraph" w:styleId="Footer">
    <w:name w:val="footer"/>
    <w:basedOn w:val="Normal"/>
    <w:link w:val="FooterChar"/>
    <w:uiPriority w:val="99"/>
    <w:unhideWhenUsed/>
    <w:rsid w:val="00176E67"/>
  </w:style>
  <w:style w:type="character" w:customStyle="1" w:styleId="FooterChar">
    <w:name w:val="Footer Char"/>
    <w:basedOn w:val="DefaultParagraphFont"/>
    <w:link w:val="Footer"/>
    <w:uiPriority w:val="99"/>
    <w:rsid w:val="00176E67"/>
    <w:rPr>
      <w:rFonts w:asciiTheme="minorHAnsi" w:hAnsiTheme="minorHAnsi"/>
      <w:sz w:val="19"/>
      <w:szCs w:val="24"/>
    </w:rPr>
  </w:style>
  <w:style w:type="character" w:customStyle="1" w:styleId="Heading2Char">
    <w:name w:val="Heading 2 Char"/>
    <w:basedOn w:val="DefaultParagraphFont"/>
    <w:link w:val="Heading2"/>
    <w:rsid w:val="0025788D"/>
    <w:rPr>
      <w:rFonts w:asciiTheme="majorHAnsi" w:hAnsiTheme="majorHAnsi"/>
      <w:b/>
      <w:color w:val="FFFFFF" w:themeColor="background1"/>
      <w:sz w:val="22"/>
      <w:szCs w:val="24"/>
      <w:shd w:val="clear" w:color="auto" w:fill="595959" w:themeFill="text1" w:themeFillTint="A6"/>
    </w:rPr>
  </w:style>
  <w:style w:type="character" w:styleId="Hyperlink">
    <w:name w:val="Hyperlink"/>
    <w:basedOn w:val="DefaultParagraphFont"/>
    <w:uiPriority w:val="99"/>
    <w:unhideWhenUsed/>
    <w:rsid w:val="000909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6C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61D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1DF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1DF0"/>
    <w:rPr>
      <w:rFonts w:asciiTheme="minorHAnsi" w:hAnsiTheme="minorHAns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1D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1DF0"/>
    <w:rPr>
      <w:rFonts w:asciiTheme="minorHAnsi" w:hAnsiTheme="minorHAns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eremiah\AppData\Roaming\Microsoft\Templates\Employment%20application%20(onlin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3E8D71-0DA9-4A08-BE43-C88C6E5C8F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4DA225-2195-1745-A8AE-066E5CD94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C:\Users\Jeremiah\AppData\Roaming\Microsoft\Templates\Employment application (online).dotx</Template>
  <TotalTime>63</TotalTime>
  <Pages>1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Employment application</vt:lpstr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Employment application</dc:title>
  <dc:creator>Jeremiah</dc:creator>
  <cp:keywords/>
  <cp:lastModifiedBy>Harry Yang</cp:lastModifiedBy>
  <cp:revision>10</cp:revision>
  <cp:lastPrinted>2002-05-23T18:14:00Z</cp:lastPrinted>
  <dcterms:created xsi:type="dcterms:W3CDTF">2020-12-21T04:54:00Z</dcterms:created>
  <dcterms:modified xsi:type="dcterms:W3CDTF">2020-12-23T08:35:00Z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TC060888241033</vt:lpwstr>
  </property>
</Properties>
</file>